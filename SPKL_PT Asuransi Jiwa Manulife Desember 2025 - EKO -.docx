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DC5AE" w14:textId="075750C4" w:rsidR="00424DB1" w:rsidRPr="00E92D43" w:rsidRDefault="00742134" w:rsidP="00742134">
      <w:pPr>
        <w:jc w:val="center"/>
        <w:rPr>
          <w:b/>
          <w:sz w:val="32"/>
          <w:szCs w:val="22"/>
        </w:rPr>
      </w:pPr>
      <w:r w:rsidRPr="00E92D43">
        <w:rPr>
          <w:b/>
          <w:sz w:val="32"/>
          <w:szCs w:val="22"/>
        </w:rPr>
        <w:t>SURAT PERINTAH KERJA LEMBUR (SPKL)</w:t>
      </w:r>
    </w:p>
    <w:p w14:paraId="36777B67" w14:textId="2B18FFB0" w:rsidR="00742134" w:rsidRPr="00E92D43" w:rsidRDefault="00742134" w:rsidP="00424DB1">
      <w:pPr>
        <w:rPr>
          <w:sz w:val="22"/>
          <w:szCs w:val="22"/>
          <w:highlight w:val="yellow"/>
        </w:rPr>
      </w:pPr>
    </w:p>
    <w:p w14:paraId="20C5F410" w14:textId="70F23B0C" w:rsidR="00742134" w:rsidRPr="00303B91" w:rsidRDefault="00742134" w:rsidP="00424DB1">
      <w:pPr>
        <w:rPr>
          <w:sz w:val="22"/>
          <w:szCs w:val="22"/>
          <w:highlight w:val="yellow"/>
        </w:rPr>
      </w:pPr>
    </w:p>
    <w:p w14:paraId="4849277E" w14:textId="5B915C7C" w:rsidR="00424DB1" w:rsidRPr="00E92D43" w:rsidRDefault="00F15202" w:rsidP="00424DB1">
      <w:pPr>
        <w:rPr>
          <w:sz w:val="22"/>
          <w:szCs w:val="22"/>
        </w:rPr>
      </w:pPr>
      <w:r>
        <w:rPr>
          <w:sz w:val="22"/>
          <w:szCs w:val="22"/>
        </w:rPr>
        <w:t>03</w:t>
      </w:r>
      <w:r w:rsidR="00303B91" w:rsidRPr="00A6477C">
        <w:rPr>
          <w:sz w:val="22"/>
          <w:szCs w:val="22"/>
        </w:rPr>
        <w:t>/</w:t>
      </w:r>
      <w:r>
        <w:rPr>
          <w:sz w:val="22"/>
          <w:szCs w:val="22"/>
        </w:rPr>
        <w:t>10</w:t>
      </w:r>
      <w:r w:rsidR="00303B91" w:rsidRPr="00A6477C">
        <w:rPr>
          <w:sz w:val="22"/>
          <w:szCs w:val="22"/>
        </w:rPr>
        <w:t>/</w:t>
      </w:r>
      <w:r w:rsidR="00A6477C" w:rsidRPr="00A6477C">
        <w:rPr>
          <w:sz w:val="22"/>
          <w:szCs w:val="22"/>
        </w:rPr>
        <w:t>202</w:t>
      </w:r>
      <w:r w:rsidR="00AC3D77">
        <w:rPr>
          <w:sz w:val="22"/>
          <w:szCs w:val="22"/>
        </w:rPr>
        <w:t>5</w:t>
      </w:r>
    </w:p>
    <w:p w14:paraId="397CF633" w14:textId="00E14EDC" w:rsidR="00424DB1" w:rsidRPr="00E92D43" w:rsidRDefault="00424DB1" w:rsidP="00424DB1">
      <w:pPr>
        <w:autoSpaceDE w:val="0"/>
        <w:autoSpaceDN w:val="0"/>
        <w:adjustRightInd w:val="0"/>
        <w:rPr>
          <w:sz w:val="22"/>
          <w:szCs w:val="22"/>
          <w:u w:val="single"/>
        </w:rPr>
      </w:pPr>
    </w:p>
    <w:p w14:paraId="09FDCBD0" w14:textId="09A11B15" w:rsidR="00424DB1" w:rsidRPr="00E92D43" w:rsidRDefault="00424DB1" w:rsidP="00424DB1">
      <w:pPr>
        <w:autoSpaceDE w:val="0"/>
        <w:autoSpaceDN w:val="0"/>
        <w:adjustRightInd w:val="0"/>
        <w:rPr>
          <w:sz w:val="22"/>
          <w:szCs w:val="22"/>
        </w:rPr>
      </w:pPr>
      <w:r w:rsidRPr="00E92D43">
        <w:rPr>
          <w:b/>
          <w:sz w:val="22"/>
          <w:szCs w:val="22"/>
        </w:rPr>
        <w:t>ATTENTION:</w:t>
      </w:r>
      <w:r w:rsidRPr="00E92D43">
        <w:rPr>
          <w:sz w:val="22"/>
          <w:szCs w:val="22"/>
        </w:rPr>
        <w:t xml:space="preserve"> </w:t>
      </w:r>
      <w:r w:rsidR="0064192C" w:rsidRPr="0064192C">
        <w:rPr>
          <w:i/>
          <w:iCs/>
          <w:sz w:val="22"/>
          <w:szCs w:val="22"/>
        </w:rPr>
        <w:t>Nama User</w:t>
      </w:r>
      <w:r w:rsidR="0064192C">
        <w:rPr>
          <w:sz w:val="22"/>
          <w:szCs w:val="22"/>
        </w:rPr>
        <w:t xml:space="preserve"> </w:t>
      </w:r>
      <w:r w:rsidRPr="00E92D43">
        <w:rPr>
          <w:sz w:val="22"/>
          <w:szCs w:val="22"/>
        </w:rPr>
        <w:t xml:space="preserve">– </w:t>
      </w:r>
      <w:r w:rsidR="00773874">
        <w:rPr>
          <w:szCs w:val="22"/>
        </w:rPr>
        <w:t xml:space="preserve">PT </w:t>
      </w:r>
      <w:proofErr w:type="spellStart"/>
      <w:r w:rsidR="00773874">
        <w:rPr>
          <w:szCs w:val="22"/>
        </w:rPr>
        <w:t>Asuransi</w:t>
      </w:r>
      <w:proofErr w:type="spellEnd"/>
      <w:r w:rsidR="00773874">
        <w:rPr>
          <w:szCs w:val="22"/>
        </w:rPr>
        <w:t xml:space="preserve"> Jiwa Manulife</w:t>
      </w:r>
      <w:r w:rsidR="00967D26" w:rsidRPr="00E92D43">
        <w:rPr>
          <w:sz w:val="22"/>
          <w:szCs w:val="22"/>
        </w:rPr>
        <w:t xml:space="preserve">, </w:t>
      </w:r>
      <w:proofErr w:type="spellStart"/>
      <w:proofErr w:type="gramStart"/>
      <w:r w:rsidR="00967D26" w:rsidRPr="00E92D43">
        <w:rPr>
          <w:sz w:val="22"/>
          <w:szCs w:val="22"/>
        </w:rPr>
        <w:t>Tbk</w:t>
      </w:r>
      <w:proofErr w:type="spellEnd"/>
      <w:r w:rsidR="00967D26" w:rsidRPr="00E92D43">
        <w:rPr>
          <w:sz w:val="22"/>
          <w:szCs w:val="22"/>
        </w:rPr>
        <w:t xml:space="preserve"> </w:t>
      </w:r>
      <w:r w:rsidR="00773874">
        <w:rPr>
          <w:sz w:val="22"/>
          <w:szCs w:val="22"/>
        </w:rPr>
        <w:t xml:space="preserve"> IT</w:t>
      </w:r>
      <w:proofErr w:type="gramEnd"/>
      <w:r w:rsidR="00773874">
        <w:rPr>
          <w:sz w:val="22"/>
          <w:szCs w:val="22"/>
        </w:rPr>
        <w:t xml:space="preserve"> Project Manager</w:t>
      </w:r>
      <w:r w:rsidRPr="00E92D43">
        <w:rPr>
          <w:sz w:val="22"/>
          <w:szCs w:val="22"/>
        </w:rPr>
        <w:t xml:space="preserve"> </w:t>
      </w:r>
    </w:p>
    <w:p w14:paraId="27308ED8" w14:textId="77777777" w:rsidR="00424DB1" w:rsidRPr="00E92D43" w:rsidRDefault="00424DB1" w:rsidP="00424DB1">
      <w:pPr>
        <w:autoSpaceDE w:val="0"/>
        <w:autoSpaceDN w:val="0"/>
        <w:adjustRightInd w:val="0"/>
        <w:rPr>
          <w:b/>
          <w:sz w:val="22"/>
          <w:szCs w:val="22"/>
        </w:rPr>
      </w:pPr>
    </w:p>
    <w:p w14:paraId="0CE4BCA1" w14:textId="53B89BB6" w:rsidR="00424DB1" w:rsidRPr="00E92D43" w:rsidRDefault="00424DB1" w:rsidP="00211C1E">
      <w:pPr>
        <w:autoSpaceDE w:val="0"/>
        <w:autoSpaceDN w:val="0"/>
        <w:adjustRightInd w:val="0"/>
        <w:jc w:val="both"/>
        <w:rPr>
          <w:b/>
          <w:sz w:val="22"/>
          <w:szCs w:val="22"/>
          <w:u w:val="single"/>
        </w:rPr>
      </w:pPr>
      <w:r w:rsidRPr="00E92D43">
        <w:rPr>
          <w:b/>
          <w:sz w:val="22"/>
          <w:szCs w:val="22"/>
          <w:u w:val="single"/>
        </w:rPr>
        <w:t>RE:</w:t>
      </w:r>
      <w:r w:rsidR="00742134" w:rsidRPr="00E92D43">
        <w:rPr>
          <w:b/>
          <w:sz w:val="22"/>
          <w:szCs w:val="22"/>
          <w:u w:val="single"/>
        </w:rPr>
        <w:t xml:space="preserve"> </w:t>
      </w:r>
      <w:proofErr w:type="spellStart"/>
      <w:r w:rsidR="00967D26" w:rsidRPr="00E92D43">
        <w:rPr>
          <w:b/>
          <w:sz w:val="22"/>
          <w:szCs w:val="22"/>
          <w:u w:val="single"/>
        </w:rPr>
        <w:t>Perintah</w:t>
      </w:r>
      <w:proofErr w:type="spellEnd"/>
      <w:r w:rsidR="00967D26" w:rsidRPr="00E92D43">
        <w:rPr>
          <w:b/>
          <w:sz w:val="22"/>
          <w:szCs w:val="22"/>
          <w:u w:val="single"/>
        </w:rPr>
        <w:t xml:space="preserve"> </w:t>
      </w:r>
      <w:proofErr w:type="spellStart"/>
      <w:r w:rsidR="00967D26" w:rsidRPr="00E92D43">
        <w:rPr>
          <w:b/>
          <w:sz w:val="22"/>
          <w:szCs w:val="22"/>
          <w:u w:val="single"/>
        </w:rPr>
        <w:t>Kerja</w:t>
      </w:r>
      <w:proofErr w:type="spellEnd"/>
      <w:r w:rsidR="00967D26" w:rsidRPr="00E92D43">
        <w:rPr>
          <w:b/>
          <w:sz w:val="22"/>
          <w:szCs w:val="22"/>
          <w:u w:val="single"/>
        </w:rPr>
        <w:t xml:space="preserve"> </w:t>
      </w:r>
      <w:proofErr w:type="spellStart"/>
      <w:r w:rsidR="00967D26" w:rsidRPr="00E92D43">
        <w:rPr>
          <w:b/>
          <w:sz w:val="22"/>
          <w:szCs w:val="22"/>
          <w:u w:val="single"/>
        </w:rPr>
        <w:t>Lembur</w:t>
      </w:r>
      <w:proofErr w:type="spellEnd"/>
    </w:p>
    <w:p w14:paraId="05046452" w14:textId="3D41A99A" w:rsidR="001415D9" w:rsidRPr="00E92D43" w:rsidRDefault="001415D9" w:rsidP="00211C1E">
      <w:pPr>
        <w:autoSpaceDE w:val="0"/>
        <w:autoSpaceDN w:val="0"/>
        <w:adjustRightInd w:val="0"/>
        <w:jc w:val="both"/>
        <w:rPr>
          <w:b/>
          <w:sz w:val="22"/>
          <w:szCs w:val="22"/>
          <w:u w:val="single"/>
        </w:rPr>
      </w:pPr>
    </w:p>
    <w:p w14:paraId="7F8B960E" w14:textId="77777777" w:rsidR="001415D9" w:rsidRPr="00E92D43" w:rsidRDefault="001415D9" w:rsidP="00211C1E">
      <w:pPr>
        <w:autoSpaceDE w:val="0"/>
        <w:autoSpaceDN w:val="0"/>
        <w:adjustRightInd w:val="0"/>
        <w:jc w:val="both"/>
        <w:rPr>
          <w:sz w:val="22"/>
          <w:szCs w:val="22"/>
        </w:rPr>
      </w:pPr>
    </w:p>
    <w:p w14:paraId="273DFDE3" w14:textId="6CDCF11F" w:rsidR="00742134" w:rsidRPr="00E92D43" w:rsidRDefault="00742134" w:rsidP="00211C1E">
      <w:pPr>
        <w:autoSpaceDE w:val="0"/>
        <w:autoSpaceDN w:val="0"/>
        <w:adjustRightInd w:val="0"/>
        <w:jc w:val="both"/>
        <w:rPr>
          <w:szCs w:val="22"/>
        </w:rPr>
      </w:pPr>
      <w:proofErr w:type="spellStart"/>
      <w:r w:rsidRPr="00E92D43">
        <w:rPr>
          <w:szCs w:val="22"/>
        </w:rPr>
        <w:t>Dengan</w:t>
      </w:r>
      <w:proofErr w:type="spellEnd"/>
      <w:r w:rsidRPr="00E92D43">
        <w:rPr>
          <w:szCs w:val="22"/>
        </w:rPr>
        <w:t xml:space="preserve"> Hormat,</w:t>
      </w:r>
    </w:p>
    <w:p w14:paraId="2908908C" w14:textId="35B9E5DE" w:rsidR="001415D9" w:rsidRPr="00E92D43" w:rsidRDefault="001415D9" w:rsidP="00211C1E">
      <w:pPr>
        <w:autoSpaceDE w:val="0"/>
        <w:autoSpaceDN w:val="0"/>
        <w:adjustRightInd w:val="0"/>
        <w:jc w:val="both"/>
        <w:rPr>
          <w:szCs w:val="22"/>
        </w:rPr>
      </w:pPr>
    </w:p>
    <w:p w14:paraId="507CA611" w14:textId="107A948B" w:rsidR="00742134" w:rsidRDefault="001415D9" w:rsidP="00211C1E">
      <w:pPr>
        <w:autoSpaceDE w:val="0"/>
        <w:autoSpaceDN w:val="0"/>
        <w:adjustRightInd w:val="0"/>
        <w:jc w:val="both"/>
        <w:rPr>
          <w:szCs w:val="22"/>
        </w:rPr>
      </w:pPr>
      <w:proofErr w:type="spellStart"/>
      <w:r w:rsidRPr="00E92D43">
        <w:rPr>
          <w:szCs w:val="22"/>
        </w:rPr>
        <w:t>Bersamaan</w:t>
      </w:r>
      <w:proofErr w:type="spellEnd"/>
      <w:r w:rsidRPr="00E92D43">
        <w:rPr>
          <w:szCs w:val="22"/>
        </w:rPr>
        <w:t xml:space="preserve"> </w:t>
      </w:r>
      <w:proofErr w:type="spellStart"/>
      <w:r w:rsidRPr="00E92D43">
        <w:rPr>
          <w:szCs w:val="22"/>
        </w:rPr>
        <w:t>dengan</w:t>
      </w:r>
      <w:proofErr w:type="spellEnd"/>
      <w:r w:rsidRPr="00E92D43">
        <w:rPr>
          <w:szCs w:val="22"/>
        </w:rPr>
        <w:t xml:space="preserve"> </w:t>
      </w:r>
      <w:proofErr w:type="spellStart"/>
      <w:r w:rsidRPr="00E92D43">
        <w:rPr>
          <w:szCs w:val="22"/>
        </w:rPr>
        <w:t>surat</w:t>
      </w:r>
      <w:proofErr w:type="spellEnd"/>
      <w:r w:rsidRPr="00E92D43">
        <w:rPr>
          <w:szCs w:val="22"/>
        </w:rPr>
        <w:t xml:space="preserve"> </w:t>
      </w:r>
      <w:proofErr w:type="spellStart"/>
      <w:r w:rsidRPr="00E92D43">
        <w:rPr>
          <w:szCs w:val="22"/>
        </w:rPr>
        <w:t>ini</w:t>
      </w:r>
      <w:proofErr w:type="spellEnd"/>
      <w:r w:rsidRPr="00E92D43">
        <w:rPr>
          <w:szCs w:val="22"/>
        </w:rPr>
        <w:t xml:space="preserve"> kami </w:t>
      </w:r>
      <w:proofErr w:type="spellStart"/>
      <w:r w:rsidRPr="00E92D43">
        <w:rPr>
          <w:szCs w:val="22"/>
        </w:rPr>
        <w:t>informasikan</w:t>
      </w:r>
      <w:proofErr w:type="spellEnd"/>
      <w:r w:rsidRPr="00E92D43">
        <w:rPr>
          <w:szCs w:val="22"/>
        </w:rPr>
        <w:t xml:space="preserve"> </w:t>
      </w:r>
      <w:proofErr w:type="spellStart"/>
      <w:r w:rsidRPr="00E92D43">
        <w:rPr>
          <w:szCs w:val="22"/>
        </w:rPr>
        <w:t>bahwa</w:t>
      </w:r>
      <w:proofErr w:type="spellEnd"/>
      <w:r w:rsidRPr="00E92D43">
        <w:rPr>
          <w:szCs w:val="22"/>
        </w:rPr>
        <w:t xml:space="preserve"> </w:t>
      </w:r>
      <w:proofErr w:type="spellStart"/>
      <w:r w:rsidRPr="00E92D43">
        <w:rPr>
          <w:szCs w:val="22"/>
        </w:rPr>
        <w:t>pihak</w:t>
      </w:r>
      <w:proofErr w:type="spellEnd"/>
      <w:r w:rsidR="00601168">
        <w:rPr>
          <w:szCs w:val="22"/>
        </w:rPr>
        <w:t xml:space="preserve"> PT</w:t>
      </w:r>
      <w:r w:rsidRPr="00E92D43">
        <w:rPr>
          <w:szCs w:val="22"/>
        </w:rPr>
        <w:t xml:space="preserve"> </w:t>
      </w:r>
      <w:proofErr w:type="spellStart"/>
      <w:r w:rsidR="00601168">
        <w:rPr>
          <w:szCs w:val="22"/>
        </w:rPr>
        <w:t>Asuransi</w:t>
      </w:r>
      <w:proofErr w:type="spellEnd"/>
      <w:r w:rsidR="00601168">
        <w:rPr>
          <w:szCs w:val="22"/>
        </w:rPr>
        <w:t xml:space="preserve"> Jiwa Manulife</w:t>
      </w:r>
      <w:r w:rsidRPr="00E92D43">
        <w:rPr>
          <w:szCs w:val="22"/>
        </w:rPr>
        <w:t xml:space="preserve">, </w:t>
      </w:r>
      <w:proofErr w:type="spellStart"/>
      <w:r w:rsidRPr="00E92D43">
        <w:rPr>
          <w:szCs w:val="22"/>
        </w:rPr>
        <w:t>Tbk</w:t>
      </w:r>
      <w:proofErr w:type="spellEnd"/>
      <w:r w:rsidRPr="00E92D43">
        <w:rPr>
          <w:szCs w:val="22"/>
        </w:rPr>
        <w:t xml:space="preserve"> </w:t>
      </w:r>
      <w:proofErr w:type="spellStart"/>
      <w:r w:rsidRPr="00E92D43">
        <w:rPr>
          <w:szCs w:val="22"/>
        </w:rPr>
        <w:t>berencana</w:t>
      </w:r>
      <w:proofErr w:type="spellEnd"/>
      <w:r w:rsidRPr="00E92D43">
        <w:rPr>
          <w:szCs w:val="22"/>
        </w:rPr>
        <w:t xml:space="preserve"> </w:t>
      </w:r>
      <w:proofErr w:type="spellStart"/>
      <w:r w:rsidRPr="00E92D43">
        <w:rPr>
          <w:szCs w:val="22"/>
        </w:rPr>
        <w:t>melakukan</w:t>
      </w:r>
      <w:proofErr w:type="spellEnd"/>
      <w:r w:rsidRPr="00E92D43">
        <w:rPr>
          <w:szCs w:val="22"/>
        </w:rPr>
        <w:t xml:space="preserve"> jam </w:t>
      </w:r>
      <w:proofErr w:type="spellStart"/>
      <w:r w:rsidRPr="00E92D43">
        <w:rPr>
          <w:szCs w:val="22"/>
        </w:rPr>
        <w:t>kerja</w:t>
      </w:r>
      <w:proofErr w:type="spellEnd"/>
      <w:r w:rsidRPr="00E92D43">
        <w:rPr>
          <w:szCs w:val="22"/>
        </w:rPr>
        <w:t xml:space="preserve"> </w:t>
      </w:r>
      <w:proofErr w:type="spellStart"/>
      <w:r w:rsidR="00962B3D">
        <w:rPr>
          <w:szCs w:val="22"/>
        </w:rPr>
        <w:t>lembur</w:t>
      </w:r>
      <w:proofErr w:type="spellEnd"/>
      <w:r w:rsidR="00962B3D">
        <w:rPr>
          <w:szCs w:val="22"/>
        </w:rPr>
        <w:t xml:space="preserve"> </w:t>
      </w:r>
      <w:proofErr w:type="spellStart"/>
      <w:r w:rsidRPr="00E92D43">
        <w:rPr>
          <w:szCs w:val="22"/>
        </w:rPr>
        <w:t>kepada</w:t>
      </w:r>
      <w:proofErr w:type="spellEnd"/>
      <w:r w:rsidRPr="00E92D43">
        <w:rPr>
          <w:szCs w:val="22"/>
        </w:rPr>
        <w:t xml:space="preserve"> </w:t>
      </w:r>
      <w:r w:rsidR="00AA47FE">
        <w:rPr>
          <w:i/>
          <w:iCs/>
          <w:szCs w:val="22"/>
        </w:rPr>
        <w:t xml:space="preserve">Endang Kosasih </w:t>
      </w:r>
      <w:r w:rsidRPr="00E92D43">
        <w:rPr>
          <w:szCs w:val="22"/>
        </w:rPr>
        <w:t>pada</w:t>
      </w:r>
      <w:r w:rsidR="005C2339">
        <w:rPr>
          <w:i/>
          <w:iCs/>
          <w:szCs w:val="22"/>
        </w:rPr>
        <w:t xml:space="preserve"> </w:t>
      </w:r>
      <w:proofErr w:type="spellStart"/>
      <w:r w:rsidR="00E73BDA">
        <w:rPr>
          <w:i/>
          <w:iCs/>
          <w:szCs w:val="22"/>
        </w:rPr>
        <w:t>Desember</w:t>
      </w:r>
      <w:proofErr w:type="spellEnd"/>
      <w:r w:rsidR="00AB40AA">
        <w:rPr>
          <w:i/>
          <w:iCs/>
          <w:szCs w:val="22"/>
        </w:rPr>
        <w:t xml:space="preserve"> 20</w:t>
      </w:r>
      <w:r w:rsidR="000025DB">
        <w:rPr>
          <w:i/>
          <w:iCs/>
          <w:szCs w:val="22"/>
        </w:rPr>
        <w:t>2</w:t>
      </w:r>
      <w:r w:rsidR="00AC3D77">
        <w:rPr>
          <w:i/>
          <w:iCs/>
          <w:szCs w:val="22"/>
        </w:rPr>
        <w:t>5</w:t>
      </w:r>
      <w:r w:rsidR="00D50886">
        <w:rPr>
          <w:szCs w:val="22"/>
        </w:rPr>
        <w:t xml:space="preserve"> </w:t>
      </w:r>
      <w:proofErr w:type="spellStart"/>
      <w:r w:rsidR="00742134" w:rsidRPr="00E92D43">
        <w:rPr>
          <w:szCs w:val="22"/>
        </w:rPr>
        <w:t>dalam</w:t>
      </w:r>
      <w:proofErr w:type="spellEnd"/>
      <w:r w:rsidR="00742134" w:rsidRPr="00E92D43">
        <w:rPr>
          <w:szCs w:val="22"/>
        </w:rPr>
        <w:t xml:space="preserve"> </w:t>
      </w:r>
      <w:proofErr w:type="spellStart"/>
      <w:r w:rsidR="00742134" w:rsidRPr="00E92D43">
        <w:rPr>
          <w:szCs w:val="22"/>
        </w:rPr>
        <w:t>penyelesaian</w:t>
      </w:r>
      <w:proofErr w:type="spellEnd"/>
      <w:r w:rsidR="00742134" w:rsidRPr="00E92D43">
        <w:rPr>
          <w:szCs w:val="22"/>
        </w:rPr>
        <w:t xml:space="preserve"> </w:t>
      </w:r>
      <w:proofErr w:type="spellStart"/>
      <w:r w:rsidR="00D50886" w:rsidRPr="00D50886">
        <w:rPr>
          <w:i/>
          <w:iCs/>
          <w:szCs w:val="22"/>
        </w:rPr>
        <w:t>Tugas</w:t>
      </w:r>
      <w:proofErr w:type="spellEnd"/>
      <w:r w:rsidR="00D50886" w:rsidRPr="00D50886">
        <w:rPr>
          <w:i/>
          <w:iCs/>
          <w:szCs w:val="22"/>
        </w:rPr>
        <w:t xml:space="preserve"> Overtime</w:t>
      </w:r>
      <w:r w:rsidR="00AB411F">
        <w:rPr>
          <w:szCs w:val="22"/>
        </w:rPr>
        <w:t xml:space="preserve"> </w:t>
      </w:r>
      <w:r w:rsidR="00742134" w:rsidRPr="00E92D43">
        <w:rPr>
          <w:szCs w:val="22"/>
        </w:rPr>
        <w:t xml:space="preserve">di project yang </w:t>
      </w:r>
      <w:proofErr w:type="spellStart"/>
      <w:r w:rsidR="00742134" w:rsidRPr="00E92D43">
        <w:rPr>
          <w:szCs w:val="22"/>
        </w:rPr>
        <w:t>saat</w:t>
      </w:r>
      <w:proofErr w:type="spellEnd"/>
      <w:r w:rsidR="00742134" w:rsidRPr="00E92D43">
        <w:rPr>
          <w:szCs w:val="22"/>
        </w:rPr>
        <w:t xml:space="preserve"> </w:t>
      </w:r>
      <w:proofErr w:type="spellStart"/>
      <w:r w:rsidR="00742134" w:rsidRPr="00E92D43">
        <w:rPr>
          <w:szCs w:val="22"/>
        </w:rPr>
        <w:t>ini</w:t>
      </w:r>
      <w:proofErr w:type="spellEnd"/>
      <w:r w:rsidR="00742134" w:rsidRPr="00E92D43">
        <w:rPr>
          <w:szCs w:val="22"/>
        </w:rPr>
        <w:t xml:space="preserve"> </w:t>
      </w:r>
      <w:proofErr w:type="spellStart"/>
      <w:r w:rsidR="00742134" w:rsidRPr="00E92D43">
        <w:rPr>
          <w:szCs w:val="22"/>
        </w:rPr>
        <w:t>sedang</w:t>
      </w:r>
      <w:proofErr w:type="spellEnd"/>
      <w:r w:rsidR="00742134" w:rsidRPr="00E92D43">
        <w:rPr>
          <w:szCs w:val="22"/>
        </w:rPr>
        <w:t xml:space="preserve"> </w:t>
      </w:r>
      <w:proofErr w:type="spellStart"/>
      <w:r w:rsidR="00742134" w:rsidRPr="00E92D43">
        <w:rPr>
          <w:szCs w:val="22"/>
        </w:rPr>
        <w:t>berlangsung</w:t>
      </w:r>
      <w:proofErr w:type="spellEnd"/>
      <w:r w:rsidR="00742134" w:rsidRPr="00E92D43">
        <w:rPr>
          <w:szCs w:val="22"/>
        </w:rPr>
        <w:t xml:space="preserve">. Adapun detail </w:t>
      </w:r>
      <w:proofErr w:type="spellStart"/>
      <w:proofErr w:type="gramStart"/>
      <w:r w:rsidR="00742134" w:rsidRPr="00E92D43">
        <w:rPr>
          <w:szCs w:val="22"/>
        </w:rPr>
        <w:t>waktu</w:t>
      </w:r>
      <w:proofErr w:type="spellEnd"/>
      <w:r w:rsidR="00742134" w:rsidRPr="00E92D43">
        <w:rPr>
          <w:szCs w:val="22"/>
        </w:rPr>
        <w:t xml:space="preserve"> </w:t>
      </w:r>
      <w:r w:rsidR="007774B6">
        <w:rPr>
          <w:szCs w:val="22"/>
        </w:rPr>
        <w:t xml:space="preserve"> </w:t>
      </w:r>
      <w:r w:rsidR="00742134" w:rsidRPr="00E92D43">
        <w:rPr>
          <w:szCs w:val="22"/>
        </w:rPr>
        <w:t>dan</w:t>
      </w:r>
      <w:proofErr w:type="gramEnd"/>
      <w:r w:rsidR="00742134" w:rsidRPr="00E92D43">
        <w:rPr>
          <w:szCs w:val="22"/>
        </w:rPr>
        <w:t xml:space="preserve"> </w:t>
      </w:r>
      <w:proofErr w:type="spellStart"/>
      <w:r w:rsidR="00742134" w:rsidRPr="00E92D43">
        <w:rPr>
          <w:szCs w:val="22"/>
        </w:rPr>
        <w:t>durasi</w:t>
      </w:r>
      <w:proofErr w:type="spellEnd"/>
      <w:r w:rsidR="00962B3D">
        <w:rPr>
          <w:szCs w:val="22"/>
        </w:rPr>
        <w:t xml:space="preserve"> </w:t>
      </w:r>
      <w:proofErr w:type="spellStart"/>
      <w:r w:rsidR="00742134" w:rsidRPr="00E92D43">
        <w:rPr>
          <w:szCs w:val="22"/>
        </w:rPr>
        <w:t>Perintah</w:t>
      </w:r>
      <w:proofErr w:type="spellEnd"/>
      <w:r w:rsidR="00742134" w:rsidRPr="00E92D43">
        <w:rPr>
          <w:szCs w:val="22"/>
        </w:rPr>
        <w:t xml:space="preserve"> </w:t>
      </w:r>
      <w:proofErr w:type="spellStart"/>
      <w:r w:rsidR="00742134" w:rsidRPr="00E92D43">
        <w:rPr>
          <w:szCs w:val="22"/>
        </w:rPr>
        <w:t>Kerja</w:t>
      </w:r>
      <w:proofErr w:type="spellEnd"/>
      <w:r w:rsidR="00742134" w:rsidRPr="00E92D43">
        <w:rPr>
          <w:szCs w:val="22"/>
        </w:rPr>
        <w:t xml:space="preserve"> </w:t>
      </w:r>
      <w:proofErr w:type="spellStart"/>
      <w:r w:rsidR="00742134" w:rsidRPr="00E92D43">
        <w:rPr>
          <w:szCs w:val="22"/>
        </w:rPr>
        <w:t>Le</w:t>
      </w:r>
      <w:r w:rsidR="00962B3D">
        <w:rPr>
          <w:szCs w:val="22"/>
        </w:rPr>
        <w:t>m</w:t>
      </w:r>
      <w:r w:rsidR="00742134" w:rsidRPr="00E92D43">
        <w:rPr>
          <w:szCs w:val="22"/>
        </w:rPr>
        <w:t>bur</w:t>
      </w:r>
      <w:proofErr w:type="spellEnd"/>
      <w:r w:rsidR="00742134" w:rsidRPr="00E92D43">
        <w:rPr>
          <w:szCs w:val="22"/>
        </w:rPr>
        <w:t xml:space="preserve"> </w:t>
      </w:r>
      <w:proofErr w:type="spellStart"/>
      <w:proofErr w:type="gramStart"/>
      <w:r w:rsidR="00742134" w:rsidRPr="00E92D43">
        <w:rPr>
          <w:szCs w:val="22"/>
        </w:rPr>
        <w:t>ini</w:t>
      </w:r>
      <w:proofErr w:type="spellEnd"/>
      <w:r w:rsidR="00742134" w:rsidRPr="00E92D43">
        <w:rPr>
          <w:szCs w:val="22"/>
        </w:rPr>
        <w:t xml:space="preserve"> </w:t>
      </w:r>
      <w:r w:rsidR="00CF701D">
        <w:rPr>
          <w:szCs w:val="22"/>
        </w:rPr>
        <w:t>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1"/>
        <w:gridCol w:w="1874"/>
        <w:gridCol w:w="1417"/>
        <w:gridCol w:w="1420"/>
        <w:gridCol w:w="992"/>
        <w:gridCol w:w="3207"/>
      </w:tblGrid>
      <w:tr w:rsidR="00CF701D" w:rsidRPr="004041A8" w14:paraId="6EF7A6E7" w14:textId="77777777" w:rsidTr="00695E78">
        <w:trPr>
          <w:trHeight w:val="409"/>
        </w:trPr>
        <w:tc>
          <w:tcPr>
            <w:tcW w:w="461" w:type="dxa"/>
            <w:vAlign w:val="center"/>
          </w:tcPr>
          <w:p w14:paraId="0F8B7AE3" w14:textId="77777777" w:rsidR="00CF701D" w:rsidRPr="00E471CD" w:rsidRDefault="00CF701D" w:rsidP="007153FD">
            <w:pPr>
              <w:tabs>
                <w:tab w:val="left" w:pos="990"/>
              </w:tabs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E471CD">
              <w:rPr>
                <w:rFonts w:cstheme="minorHAnsi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874" w:type="dxa"/>
            <w:vAlign w:val="center"/>
          </w:tcPr>
          <w:p w14:paraId="74F60644" w14:textId="1A046FE5" w:rsidR="00CF701D" w:rsidRPr="00E471CD" w:rsidRDefault="00CF701D" w:rsidP="007153FD">
            <w:pPr>
              <w:tabs>
                <w:tab w:val="left" w:pos="990"/>
              </w:tabs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E471CD">
              <w:rPr>
                <w:rFonts w:cstheme="minorHAnsi"/>
                <w:b/>
                <w:bCs/>
                <w:sz w:val="20"/>
                <w:szCs w:val="20"/>
              </w:rPr>
              <w:t>Hari/</w:t>
            </w:r>
            <w:proofErr w:type="spellStart"/>
            <w:r w:rsidRPr="00E471CD">
              <w:rPr>
                <w:rFonts w:cstheme="minorHAnsi"/>
                <w:b/>
                <w:bCs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1417" w:type="dxa"/>
            <w:vAlign w:val="center"/>
          </w:tcPr>
          <w:p w14:paraId="1D5B5A90" w14:textId="77777777" w:rsidR="00CF701D" w:rsidRPr="00E471CD" w:rsidRDefault="00CF701D" w:rsidP="007153FD">
            <w:pPr>
              <w:tabs>
                <w:tab w:val="left" w:pos="990"/>
              </w:tabs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E471CD">
              <w:rPr>
                <w:rFonts w:cstheme="minorHAnsi"/>
                <w:b/>
                <w:bCs/>
                <w:sz w:val="20"/>
                <w:szCs w:val="20"/>
              </w:rPr>
              <w:t xml:space="preserve">Waktu Mulai </w:t>
            </w:r>
            <w:proofErr w:type="spellStart"/>
            <w:r w:rsidRPr="00E471CD">
              <w:rPr>
                <w:rFonts w:cstheme="minorHAnsi"/>
                <w:b/>
                <w:bCs/>
                <w:sz w:val="20"/>
                <w:szCs w:val="20"/>
              </w:rPr>
              <w:t>Lembur</w:t>
            </w:r>
            <w:proofErr w:type="spellEnd"/>
          </w:p>
        </w:tc>
        <w:tc>
          <w:tcPr>
            <w:tcW w:w="1420" w:type="dxa"/>
            <w:vAlign w:val="center"/>
          </w:tcPr>
          <w:p w14:paraId="54AE0387" w14:textId="77777777" w:rsidR="00CF701D" w:rsidRPr="00E471CD" w:rsidRDefault="00CF701D" w:rsidP="007153FD">
            <w:pPr>
              <w:tabs>
                <w:tab w:val="left" w:pos="990"/>
              </w:tabs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E471CD">
              <w:rPr>
                <w:rFonts w:cstheme="minorHAnsi"/>
                <w:b/>
                <w:bCs/>
                <w:sz w:val="20"/>
                <w:szCs w:val="20"/>
              </w:rPr>
              <w:t xml:space="preserve">Waktu </w:t>
            </w:r>
            <w:proofErr w:type="spellStart"/>
            <w:r w:rsidRPr="00E471CD">
              <w:rPr>
                <w:rFonts w:cstheme="minorHAnsi"/>
                <w:b/>
                <w:bCs/>
                <w:sz w:val="20"/>
                <w:szCs w:val="20"/>
              </w:rPr>
              <w:t>Selesai</w:t>
            </w:r>
            <w:proofErr w:type="spellEnd"/>
            <w:r w:rsidRPr="00E471CD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471CD">
              <w:rPr>
                <w:rFonts w:cstheme="minorHAnsi"/>
                <w:b/>
                <w:bCs/>
                <w:sz w:val="20"/>
                <w:szCs w:val="20"/>
              </w:rPr>
              <w:t>Lembur</w:t>
            </w:r>
            <w:proofErr w:type="spellEnd"/>
          </w:p>
        </w:tc>
        <w:tc>
          <w:tcPr>
            <w:tcW w:w="992" w:type="dxa"/>
            <w:vAlign w:val="center"/>
          </w:tcPr>
          <w:p w14:paraId="32CA3B3E" w14:textId="77777777" w:rsidR="00CF701D" w:rsidRPr="00E471CD" w:rsidRDefault="00CF701D" w:rsidP="007153FD">
            <w:pPr>
              <w:tabs>
                <w:tab w:val="left" w:pos="990"/>
              </w:tabs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proofErr w:type="spellStart"/>
            <w:r w:rsidRPr="00E471CD">
              <w:rPr>
                <w:rFonts w:cstheme="minorHAnsi"/>
                <w:b/>
                <w:bCs/>
                <w:sz w:val="20"/>
                <w:szCs w:val="20"/>
              </w:rPr>
              <w:t>Durasi</w:t>
            </w:r>
            <w:proofErr w:type="spellEnd"/>
            <w:r w:rsidRPr="00E471CD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471CD">
              <w:rPr>
                <w:rFonts w:cstheme="minorHAnsi"/>
                <w:b/>
                <w:bCs/>
                <w:sz w:val="20"/>
                <w:szCs w:val="20"/>
              </w:rPr>
              <w:t>Lembur</w:t>
            </w:r>
            <w:proofErr w:type="spellEnd"/>
          </w:p>
        </w:tc>
        <w:tc>
          <w:tcPr>
            <w:tcW w:w="3207" w:type="dxa"/>
            <w:vAlign w:val="center"/>
          </w:tcPr>
          <w:p w14:paraId="134F9444" w14:textId="77777777" w:rsidR="00CF701D" w:rsidRPr="00E471CD" w:rsidRDefault="00CF701D" w:rsidP="00056076">
            <w:pPr>
              <w:ind w:left="211" w:hanging="211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proofErr w:type="spellStart"/>
            <w:r w:rsidRPr="00E471CD">
              <w:rPr>
                <w:rFonts w:cstheme="minorHAnsi"/>
                <w:b/>
                <w:bCs/>
                <w:sz w:val="20"/>
                <w:szCs w:val="20"/>
              </w:rPr>
              <w:t>Keterangan</w:t>
            </w:r>
            <w:proofErr w:type="spellEnd"/>
          </w:p>
        </w:tc>
      </w:tr>
      <w:tr w:rsidR="00D413A0" w:rsidRPr="004041A8" w14:paraId="675FF146" w14:textId="77777777" w:rsidTr="00695E78">
        <w:trPr>
          <w:trHeight w:val="371"/>
        </w:trPr>
        <w:tc>
          <w:tcPr>
            <w:tcW w:w="461" w:type="dxa"/>
          </w:tcPr>
          <w:p w14:paraId="66655FFB" w14:textId="4CB9A6D8" w:rsidR="00D413A0" w:rsidRDefault="00D413A0" w:rsidP="007153FD">
            <w:pPr>
              <w:tabs>
                <w:tab w:val="left" w:pos="990"/>
              </w:tabs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  <w:r w:rsidR="002D5085">
              <w:rPr>
                <w:rFonts w:cstheme="minorHAnsi"/>
                <w:sz w:val="20"/>
                <w:szCs w:val="20"/>
                <w:lang w:val="en-US"/>
              </w:rPr>
              <w:t>.</w:t>
            </w:r>
          </w:p>
        </w:tc>
        <w:tc>
          <w:tcPr>
            <w:tcW w:w="1874" w:type="dxa"/>
          </w:tcPr>
          <w:p w14:paraId="5A2004A9" w14:textId="7E1C3EB3" w:rsidR="00D413A0" w:rsidRPr="00D413A0" w:rsidRDefault="00F15202" w:rsidP="007153FD">
            <w:pPr>
              <w:tabs>
                <w:tab w:val="left" w:pos="990"/>
              </w:tabs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Jumat</w:t>
            </w:r>
            <w:r w:rsidR="00D413A0">
              <w:rPr>
                <w:rFonts w:cstheme="minorHAnsi"/>
                <w:sz w:val="20"/>
                <w:szCs w:val="20"/>
                <w:lang w:val="en-US"/>
              </w:rPr>
              <w:t>,</w:t>
            </w:r>
            <w:r w:rsidR="00175D46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r w:rsidR="006D5441">
              <w:rPr>
                <w:rFonts w:cstheme="minorHAnsi"/>
                <w:sz w:val="20"/>
                <w:szCs w:val="20"/>
                <w:lang w:val="en-US"/>
              </w:rPr>
              <w:t>19</w:t>
            </w:r>
            <w:r w:rsidR="00D413A0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r w:rsidR="006D5441">
              <w:rPr>
                <w:rFonts w:cstheme="minorHAnsi"/>
                <w:sz w:val="20"/>
                <w:szCs w:val="20"/>
                <w:lang w:val="en-US"/>
              </w:rPr>
              <w:t>Des</w:t>
            </w:r>
            <w:r w:rsidR="00D413A0">
              <w:rPr>
                <w:rFonts w:cstheme="minorHAnsi"/>
                <w:sz w:val="20"/>
                <w:szCs w:val="20"/>
                <w:lang w:val="en-US"/>
              </w:rPr>
              <w:t xml:space="preserve"> 202</w:t>
            </w:r>
            <w:r w:rsidR="0035265E"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  <w:tc>
          <w:tcPr>
            <w:tcW w:w="1417" w:type="dxa"/>
          </w:tcPr>
          <w:p w14:paraId="195FB77D" w14:textId="4C2B9266" w:rsidR="00D413A0" w:rsidRDefault="00A206A2" w:rsidP="007153FD">
            <w:pPr>
              <w:tabs>
                <w:tab w:val="left" w:pos="990"/>
              </w:tabs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20.00</w:t>
            </w:r>
          </w:p>
        </w:tc>
        <w:tc>
          <w:tcPr>
            <w:tcW w:w="1420" w:type="dxa"/>
          </w:tcPr>
          <w:p w14:paraId="080F0610" w14:textId="4CFDE923" w:rsidR="00D413A0" w:rsidRDefault="00A206A2" w:rsidP="007153FD">
            <w:pPr>
              <w:tabs>
                <w:tab w:val="left" w:pos="990"/>
              </w:tabs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  <w:r w:rsidR="004D2A35">
              <w:rPr>
                <w:rFonts w:cstheme="minorHAnsi"/>
                <w:sz w:val="20"/>
                <w:szCs w:val="20"/>
                <w:lang w:val="en-US"/>
              </w:rPr>
              <w:t>4</w:t>
            </w:r>
            <w:r>
              <w:rPr>
                <w:rFonts w:cstheme="minorHAnsi"/>
                <w:sz w:val="20"/>
                <w:szCs w:val="20"/>
                <w:lang w:val="en-US"/>
              </w:rPr>
              <w:t>.00</w:t>
            </w:r>
          </w:p>
        </w:tc>
        <w:tc>
          <w:tcPr>
            <w:tcW w:w="992" w:type="dxa"/>
          </w:tcPr>
          <w:p w14:paraId="43684A83" w14:textId="60F05362" w:rsidR="00D413A0" w:rsidRDefault="004D2A35" w:rsidP="007153FD">
            <w:pPr>
              <w:tabs>
                <w:tab w:val="left" w:pos="990"/>
              </w:tabs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  <w:tc>
          <w:tcPr>
            <w:tcW w:w="3207" w:type="dxa"/>
          </w:tcPr>
          <w:p w14:paraId="779BAB72" w14:textId="77777777" w:rsidR="00786555" w:rsidRDefault="004D2A35" w:rsidP="00AB40AA">
            <w:pPr>
              <w:tabs>
                <w:tab w:val="left" w:pos="990"/>
              </w:tabs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Implementasi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</w:t>
            </w:r>
            <w:r w:rsidR="00674EBC" w:rsidRPr="00674EBC">
              <w:rPr>
                <w:rFonts w:cstheme="minorHAnsi"/>
                <w:sz w:val="20"/>
                <w:szCs w:val="20"/>
              </w:rPr>
              <w:t>CHG01255710</w:t>
            </w:r>
            <w:r w:rsidR="00674EBC">
              <w:rPr>
                <w:rFonts w:cstheme="minorHAnsi"/>
                <w:sz w:val="20"/>
                <w:szCs w:val="20"/>
              </w:rPr>
              <w:t xml:space="preserve"> </w:t>
            </w:r>
          </w:p>
          <w:p w14:paraId="76DDA4B4" w14:textId="77777777" w:rsidR="00674EBC" w:rsidRDefault="00674EBC" w:rsidP="00674EBC">
            <w:pPr>
              <w:pStyle w:val="ListParagraph"/>
              <w:numPr>
                <w:ilvl w:val="0"/>
                <w:numId w:val="45"/>
              </w:numPr>
              <w:tabs>
                <w:tab w:val="left" w:pos="990"/>
              </w:tabs>
              <w:ind w:left="290" w:hanging="90"/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</w:rPr>
              <w:t>RSLocation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Java RF21</w:t>
            </w:r>
          </w:p>
          <w:p w14:paraId="12FF4DFF" w14:textId="26E1D83C" w:rsidR="00674EBC" w:rsidRPr="00674EBC" w:rsidRDefault="00674EBC" w:rsidP="00674EBC">
            <w:pPr>
              <w:pStyle w:val="ListParagraph"/>
              <w:numPr>
                <w:ilvl w:val="0"/>
                <w:numId w:val="45"/>
              </w:numPr>
              <w:tabs>
                <w:tab w:val="left" w:pos="990"/>
              </w:tabs>
              <w:ind w:left="290" w:hanging="90"/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 Missing CAS </w:t>
            </w:r>
          </w:p>
        </w:tc>
      </w:tr>
      <w:tr w:rsidR="00CF701D" w:rsidRPr="004041A8" w14:paraId="2282F265" w14:textId="77777777" w:rsidTr="00695E78">
        <w:trPr>
          <w:trHeight w:val="371"/>
        </w:trPr>
        <w:tc>
          <w:tcPr>
            <w:tcW w:w="461" w:type="dxa"/>
          </w:tcPr>
          <w:p w14:paraId="2DCAE095" w14:textId="2EF20AA8" w:rsidR="00CF701D" w:rsidRPr="00C9536F" w:rsidRDefault="00E36F27" w:rsidP="007153FD">
            <w:pPr>
              <w:tabs>
                <w:tab w:val="left" w:pos="990"/>
              </w:tabs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2.</w:t>
            </w:r>
          </w:p>
        </w:tc>
        <w:tc>
          <w:tcPr>
            <w:tcW w:w="1874" w:type="dxa"/>
          </w:tcPr>
          <w:p w14:paraId="5B1686EC" w14:textId="55D16A33" w:rsidR="00CF701D" w:rsidRPr="00C9536F" w:rsidRDefault="00E36F27" w:rsidP="007153FD">
            <w:pPr>
              <w:tabs>
                <w:tab w:val="left" w:pos="990"/>
              </w:tabs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Sabtu, 20 Des 2025</w:t>
            </w:r>
          </w:p>
        </w:tc>
        <w:tc>
          <w:tcPr>
            <w:tcW w:w="1417" w:type="dxa"/>
          </w:tcPr>
          <w:p w14:paraId="0A4300ED" w14:textId="39789077" w:rsidR="00CF701D" w:rsidRPr="00CE160A" w:rsidRDefault="00AC6FD4" w:rsidP="007153FD">
            <w:pPr>
              <w:tabs>
                <w:tab w:val="left" w:pos="990"/>
              </w:tabs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01.00</w:t>
            </w:r>
          </w:p>
        </w:tc>
        <w:tc>
          <w:tcPr>
            <w:tcW w:w="1420" w:type="dxa"/>
          </w:tcPr>
          <w:p w14:paraId="47873ADF" w14:textId="23C4E9F7" w:rsidR="00CF701D" w:rsidRPr="00CE160A" w:rsidRDefault="00AC6FD4" w:rsidP="007153FD">
            <w:pPr>
              <w:tabs>
                <w:tab w:val="left" w:pos="990"/>
              </w:tabs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02.00</w:t>
            </w:r>
          </w:p>
        </w:tc>
        <w:tc>
          <w:tcPr>
            <w:tcW w:w="992" w:type="dxa"/>
          </w:tcPr>
          <w:p w14:paraId="29EA4E63" w14:textId="5FFFCA22" w:rsidR="00CF701D" w:rsidRPr="00CE160A" w:rsidRDefault="00C5763A" w:rsidP="007153FD">
            <w:pPr>
              <w:tabs>
                <w:tab w:val="left" w:pos="990"/>
              </w:tabs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3207" w:type="dxa"/>
          </w:tcPr>
          <w:p w14:paraId="1CCDE97C" w14:textId="40D2055A" w:rsidR="005C2339" w:rsidRPr="005C5B1D" w:rsidRDefault="00C5763A" w:rsidP="00AB40AA">
            <w:pPr>
              <w:tabs>
                <w:tab w:val="left" w:pos="990"/>
              </w:tabs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Smoke Test Claim Entry </w:t>
            </w:r>
          </w:p>
        </w:tc>
      </w:tr>
      <w:tr w:rsidR="00E36F27" w:rsidRPr="004041A8" w14:paraId="4509293C" w14:textId="77777777" w:rsidTr="005842EA">
        <w:trPr>
          <w:trHeight w:val="371"/>
        </w:trPr>
        <w:tc>
          <w:tcPr>
            <w:tcW w:w="461" w:type="dxa"/>
          </w:tcPr>
          <w:p w14:paraId="4EBB4ED5" w14:textId="0826370A" w:rsidR="00E36F27" w:rsidRDefault="00E36F27" w:rsidP="005842EA">
            <w:pPr>
              <w:tabs>
                <w:tab w:val="left" w:pos="990"/>
              </w:tabs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3.</w:t>
            </w:r>
          </w:p>
        </w:tc>
        <w:tc>
          <w:tcPr>
            <w:tcW w:w="1874" w:type="dxa"/>
          </w:tcPr>
          <w:p w14:paraId="02CC2749" w14:textId="77777777" w:rsidR="00E36F27" w:rsidRDefault="00E36F27" w:rsidP="005842EA">
            <w:pPr>
              <w:tabs>
                <w:tab w:val="left" w:pos="990"/>
              </w:tabs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Sabtu, 20 Des 2025</w:t>
            </w:r>
          </w:p>
        </w:tc>
        <w:tc>
          <w:tcPr>
            <w:tcW w:w="1417" w:type="dxa"/>
          </w:tcPr>
          <w:p w14:paraId="6D0BD031" w14:textId="77777777" w:rsidR="00E36F27" w:rsidRDefault="00E36F27" w:rsidP="005842EA">
            <w:pPr>
              <w:tabs>
                <w:tab w:val="left" w:pos="990"/>
              </w:tabs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06.00</w:t>
            </w:r>
          </w:p>
        </w:tc>
        <w:tc>
          <w:tcPr>
            <w:tcW w:w="1420" w:type="dxa"/>
          </w:tcPr>
          <w:p w14:paraId="793EDC3D" w14:textId="77777777" w:rsidR="00E36F27" w:rsidRDefault="00E36F27" w:rsidP="005842EA">
            <w:pPr>
              <w:tabs>
                <w:tab w:val="left" w:pos="990"/>
              </w:tabs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09.00</w:t>
            </w:r>
          </w:p>
        </w:tc>
        <w:tc>
          <w:tcPr>
            <w:tcW w:w="992" w:type="dxa"/>
          </w:tcPr>
          <w:p w14:paraId="7B940B6A" w14:textId="77777777" w:rsidR="00E36F27" w:rsidRDefault="00E36F27" w:rsidP="005842EA">
            <w:pPr>
              <w:tabs>
                <w:tab w:val="left" w:pos="990"/>
              </w:tabs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3</w:t>
            </w:r>
          </w:p>
        </w:tc>
        <w:tc>
          <w:tcPr>
            <w:tcW w:w="3207" w:type="dxa"/>
          </w:tcPr>
          <w:p w14:paraId="7986DA10" w14:textId="77777777" w:rsidR="00E36F27" w:rsidRDefault="00E36F27" w:rsidP="005842EA">
            <w:pPr>
              <w:tabs>
                <w:tab w:val="left" w:pos="990"/>
              </w:tabs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PAT Claim </w:t>
            </w:r>
            <w:proofErr w:type="gramStart"/>
            <w:r>
              <w:rPr>
                <w:rFonts w:cstheme="minorHAnsi"/>
                <w:sz w:val="20"/>
                <w:szCs w:val="20"/>
              </w:rPr>
              <w:t>User :</w:t>
            </w:r>
            <w:proofErr w:type="gramEnd"/>
            <w:r>
              <w:rPr>
                <w:rFonts w:cstheme="minorHAnsi"/>
                <w:sz w:val="20"/>
                <w:szCs w:val="20"/>
              </w:rPr>
              <w:t xml:space="preserve"> </w:t>
            </w:r>
          </w:p>
          <w:p w14:paraId="4568A20E" w14:textId="77777777" w:rsidR="00E36F27" w:rsidRDefault="00E36F27" w:rsidP="005842EA">
            <w:pPr>
              <w:pStyle w:val="ListParagraph"/>
              <w:numPr>
                <w:ilvl w:val="0"/>
                <w:numId w:val="45"/>
              </w:numPr>
              <w:tabs>
                <w:tab w:val="left" w:pos="380"/>
              </w:tabs>
              <w:ind w:left="200" w:firstLine="0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RSLocation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PAT</w:t>
            </w:r>
          </w:p>
          <w:p w14:paraId="5A1DD1DE" w14:textId="77777777" w:rsidR="00E36F27" w:rsidRPr="002852E7" w:rsidRDefault="00E36F27" w:rsidP="005842EA">
            <w:pPr>
              <w:pStyle w:val="ListParagraph"/>
              <w:numPr>
                <w:ilvl w:val="0"/>
                <w:numId w:val="45"/>
              </w:numPr>
              <w:tabs>
                <w:tab w:val="left" w:pos="380"/>
              </w:tabs>
              <w:ind w:left="200" w:firstLine="0"/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Missing CAS PAT</w:t>
            </w:r>
          </w:p>
        </w:tc>
      </w:tr>
      <w:tr w:rsidR="00625B04" w:rsidRPr="004041A8" w14:paraId="1CB7DB23" w14:textId="77777777" w:rsidTr="00695E78">
        <w:trPr>
          <w:trHeight w:val="371"/>
        </w:trPr>
        <w:tc>
          <w:tcPr>
            <w:tcW w:w="461" w:type="dxa"/>
          </w:tcPr>
          <w:p w14:paraId="02B2EEDB" w14:textId="68346F0A" w:rsidR="00625B04" w:rsidRDefault="00625B04" w:rsidP="007153FD">
            <w:pPr>
              <w:tabs>
                <w:tab w:val="left" w:pos="990"/>
              </w:tabs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874" w:type="dxa"/>
          </w:tcPr>
          <w:p w14:paraId="2581F5CB" w14:textId="3E94D289" w:rsidR="00625B04" w:rsidRDefault="00625B04" w:rsidP="007153FD">
            <w:pPr>
              <w:tabs>
                <w:tab w:val="left" w:pos="990"/>
              </w:tabs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</w:tcPr>
          <w:p w14:paraId="05BF2300" w14:textId="6E5DADEE" w:rsidR="00625B04" w:rsidRDefault="00625B04" w:rsidP="007153FD">
            <w:pPr>
              <w:tabs>
                <w:tab w:val="left" w:pos="990"/>
              </w:tabs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20" w:type="dxa"/>
          </w:tcPr>
          <w:p w14:paraId="10AE6E9A" w14:textId="1AE66D56" w:rsidR="00625B04" w:rsidRDefault="00625B04" w:rsidP="007153FD">
            <w:pPr>
              <w:tabs>
                <w:tab w:val="left" w:pos="990"/>
              </w:tabs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</w:tcPr>
          <w:p w14:paraId="0ED5B4E2" w14:textId="14FD490C" w:rsidR="00625B04" w:rsidRDefault="00625B04" w:rsidP="007153FD">
            <w:pPr>
              <w:tabs>
                <w:tab w:val="left" w:pos="990"/>
              </w:tabs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3207" w:type="dxa"/>
          </w:tcPr>
          <w:p w14:paraId="3788F8A6" w14:textId="53E80BCD" w:rsidR="00625B04" w:rsidRDefault="00625B04" w:rsidP="00AB40AA">
            <w:pPr>
              <w:tabs>
                <w:tab w:val="left" w:pos="990"/>
              </w:tabs>
              <w:jc w:val="both"/>
              <w:rPr>
                <w:rFonts w:cstheme="minorHAnsi"/>
                <w:sz w:val="20"/>
                <w:szCs w:val="20"/>
              </w:rPr>
            </w:pPr>
          </w:p>
        </w:tc>
      </w:tr>
      <w:tr w:rsidR="00625B04" w:rsidRPr="004041A8" w14:paraId="7AF3E32D" w14:textId="77777777" w:rsidTr="00695E78">
        <w:trPr>
          <w:trHeight w:val="371"/>
        </w:trPr>
        <w:tc>
          <w:tcPr>
            <w:tcW w:w="461" w:type="dxa"/>
          </w:tcPr>
          <w:p w14:paraId="0C002DFA" w14:textId="7AE583D3" w:rsidR="00625B04" w:rsidRDefault="00625B04" w:rsidP="007153FD">
            <w:pPr>
              <w:tabs>
                <w:tab w:val="left" w:pos="990"/>
              </w:tabs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874" w:type="dxa"/>
          </w:tcPr>
          <w:p w14:paraId="7DF09786" w14:textId="78589F55" w:rsidR="00625B04" w:rsidRDefault="00625B04" w:rsidP="007153FD">
            <w:pPr>
              <w:tabs>
                <w:tab w:val="left" w:pos="990"/>
              </w:tabs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</w:tcPr>
          <w:p w14:paraId="11F1E95E" w14:textId="4BAE49F8" w:rsidR="00625B04" w:rsidRDefault="00625B04" w:rsidP="007153FD">
            <w:pPr>
              <w:tabs>
                <w:tab w:val="left" w:pos="990"/>
              </w:tabs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420" w:type="dxa"/>
          </w:tcPr>
          <w:p w14:paraId="08926E07" w14:textId="3325C975" w:rsidR="00625B04" w:rsidRDefault="00625B04" w:rsidP="007153FD">
            <w:pPr>
              <w:tabs>
                <w:tab w:val="left" w:pos="990"/>
              </w:tabs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</w:tcPr>
          <w:p w14:paraId="7493C2D4" w14:textId="0B396008" w:rsidR="00625B04" w:rsidRDefault="00625B04" w:rsidP="007153FD">
            <w:pPr>
              <w:tabs>
                <w:tab w:val="left" w:pos="990"/>
              </w:tabs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3207" w:type="dxa"/>
          </w:tcPr>
          <w:p w14:paraId="63A6395F" w14:textId="653707F6" w:rsidR="00625B04" w:rsidRDefault="00625B04" w:rsidP="00AB40AA">
            <w:pPr>
              <w:tabs>
                <w:tab w:val="left" w:pos="990"/>
              </w:tabs>
              <w:jc w:val="both"/>
              <w:rPr>
                <w:rFonts w:cstheme="minorHAnsi"/>
                <w:sz w:val="20"/>
                <w:szCs w:val="20"/>
              </w:rPr>
            </w:pPr>
          </w:p>
        </w:tc>
      </w:tr>
      <w:tr w:rsidR="00051515" w:rsidRPr="004041A8" w14:paraId="3CA356EE" w14:textId="77777777" w:rsidTr="002403C5">
        <w:trPr>
          <w:trHeight w:val="371"/>
        </w:trPr>
        <w:tc>
          <w:tcPr>
            <w:tcW w:w="5172" w:type="dxa"/>
            <w:gridSpan w:val="4"/>
          </w:tcPr>
          <w:p w14:paraId="1DA3E754" w14:textId="41FFAF3B" w:rsidR="00051515" w:rsidRPr="00E02CE4" w:rsidRDefault="00051515" w:rsidP="00051515">
            <w:pPr>
              <w:tabs>
                <w:tab w:val="left" w:pos="990"/>
              </w:tabs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992" w:type="dxa"/>
          </w:tcPr>
          <w:p w14:paraId="33EE5416" w14:textId="454C07FB" w:rsidR="00051515" w:rsidRDefault="00A90525" w:rsidP="00051515">
            <w:pPr>
              <w:tabs>
                <w:tab w:val="left" w:pos="990"/>
              </w:tabs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8</w:t>
            </w:r>
          </w:p>
        </w:tc>
        <w:tc>
          <w:tcPr>
            <w:tcW w:w="3207" w:type="dxa"/>
          </w:tcPr>
          <w:p w14:paraId="591CB046" w14:textId="77777777" w:rsidR="00051515" w:rsidRDefault="00051515" w:rsidP="00051515">
            <w:pPr>
              <w:tabs>
                <w:tab w:val="left" w:pos="990"/>
              </w:tabs>
              <w:jc w:val="center"/>
              <w:rPr>
                <w:rFonts w:cstheme="minorHAnsi"/>
                <w:sz w:val="20"/>
                <w:szCs w:val="20"/>
              </w:rPr>
            </w:pPr>
          </w:p>
        </w:tc>
      </w:tr>
    </w:tbl>
    <w:p w14:paraId="2515D3B3" w14:textId="6FC27E5B" w:rsidR="00FB1097" w:rsidRDefault="00FB1097">
      <w:pPr>
        <w:spacing w:after="0"/>
        <w:rPr>
          <w:lang w:val="en-US"/>
        </w:rPr>
      </w:pPr>
    </w:p>
    <w:p w14:paraId="2657BE93" w14:textId="198E02CD" w:rsidR="00967D26" w:rsidRPr="00E92D43" w:rsidRDefault="00880A72" w:rsidP="00967D26">
      <w:pPr>
        <w:ind w:right="72"/>
        <w:jc w:val="both"/>
        <w:rPr>
          <w:lang w:val="id-ID"/>
        </w:rPr>
      </w:pPr>
      <w:proofErr w:type="spellStart"/>
      <w:r>
        <w:rPr>
          <w:lang w:val="en-US"/>
        </w:rPr>
        <w:t>Menyatakan</w:t>
      </w:r>
      <w:proofErr w:type="spellEnd"/>
      <w:r w:rsidR="001415D9" w:rsidRPr="00E92D43">
        <w:rPr>
          <w:lang w:val="en-US"/>
        </w:rPr>
        <w:t>,</w:t>
      </w:r>
      <w:r w:rsidR="001415D9" w:rsidRPr="00E92D43">
        <w:rPr>
          <w:lang w:val="en-US"/>
        </w:rPr>
        <w:tab/>
      </w:r>
      <w:r w:rsidR="001415D9" w:rsidRPr="00E92D43">
        <w:rPr>
          <w:lang w:val="en-US"/>
        </w:rPr>
        <w:tab/>
      </w:r>
      <w:r w:rsidR="001415D9" w:rsidRPr="00E92D43">
        <w:rPr>
          <w:lang w:val="en-US"/>
        </w:rPr>
        <w:tab/>
      </w:r>
      <w:r w:rsidR="001415D9" w:rsidRPr="00E92D43">
        <w:rPr>
          <w:lang w:val="en-US"/>
        </w:rPr>
        <w:tab/>
      </w:r>
      <w:r w:rsidR="001415D9" w:rsidRPr="00E92D43">
        <w:rPr>
          <w:lang w:val="en-US"/>
        </w:rPr>
        <w:tab/>
      </w:r>
      <w:r w:rsidR="001415D9" w:rsidRPr="00E92D43">
        <w:rPr>
          <w:lang w:val="en-US"/>
        </w:rPr>
        <w:tab/>
      </w:r>
      <w:r w:rsidR="001415D9" w:rsidRPr="00E92D43">
        <w:rPr>
          <w:lang w:val="en-US"/>
        </w:rPr>
        <w:tab/>
      </w:r>
      <w:proofErr w:type="spellStart"/>
      <w:r w:rsidR="001415D9" w:rsidRPr="00E92D43">
        <w:rPr>
          <w:lang w:val="en-US"/>
        </w:rPr>
        <w:t>Mengetahui</w:t>
      </w:r>
      <w:proofErr w:type="spellEnd"/>
      <w:r w:rsidR="001415D9" w:rsidRPr="00E92D43">
        <w:rPr>
          <w:lang w:val="en-US"/>
        </w:rPr>
        <w:t>,</w:t>
      </w:r>
      <w:r w:rsidR="001415D9" w:rsidRPr="00E92D43">
        <w:rPr>
          <w:lang w:val="id-ID"/>
        </w:rPr>
        <w:tab/>
      </w:r>
      <w:r w:rsidR="001415D9" w:rsidRPr="00E92D43">
        <w:rPr>
          <w:lang w:val="id-ID"/>
        </w:rPr>
        <w:tab/>
      </w:r>
      <w:r w:rsidR="001415D9" w:rsidRPr="00E92D43">
        <w:rPr>
          <w:lang w:val="id-ID"/>
        </w:rPr>
        <w:tab/>
      </w:r>
      <w:r w:rsidR="001415D9" w:rsidRPr="00E92D43">
        <w:rPr>
          <w:lang w:val="id-ID"/>
        </w:rPr>
        <w:tab/>
      </w:r>
      <w:r w:rsidR="001415D9" w:rsidRPr="00E92D43">
        <w:rPr>
          <w:lang w:val="id-ID"/>
        </w:rPr>
        <w:tab/>
      </w:r>
    </w:p>
    <w:p w14:paraId="7753D20D" w14:textId="3E3C426A" w:rsidR="001415D9" w:rsidRPr="00E92D43" w:rsidRDefault="009A0978" w:rsidP="001415D9">
      <w:pPr>
        <w:ind w:right="72"/>
        <w:jc w:val="both"/>
        <w:rPr>
          <w:b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8E5FD83" wp14:editId="08075D5D">
            <wp:simplePos x="0" y="0"/>
            <wp:positionH relativeFrom="margin">
              <wp:posOffset>-171450</wp:posOffset>
            </wp:positionH>
            <wp:positionV relativeFrom="paragraph">
              <wp:posOffset>47625</wp:posOffset>
            </wp:positionV>
            <wp:extent cx="1228725" cy="1077829"/>
            <wp:effectExtent l="0" t="0" r="0" b="825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0778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80A72">
        <w:rPr>
          <w:b/>
          <w:lang w:val="id-ID"/>
        </w:rPr>
        <w:tab/>
      </w:r>
      <w:r w:rsidR="00880A72">
        <w:rPr>
          <w:b/>
          <w:lang w:val="id-ID"/>
        </w:rPr>
        <w:tab/>
      </w:r>
      <w:r w:rsidR="00880A72">
        <w:rPr>
          <w:b/>
          <w:lang w:val="id-ID"/>
        </w:rPr>
        <w:tab/>
      </w:r>
      <w:r w:rsidR="00880A72">
        <w:rPr>
          <w:b/>
          <w:lang w:val="id-ID"/>
        </w:rPr>
        <w:tab/>
      </w:r>
      <w:r w:rsidR="001415D9" w:rsidRPr="00E92D43">
        <w:rPr>
          <w:b/>
        </w:rPr>
        <w:tab/>
      </w:r>
      <w:r w:rsidR="001415D9" w:rsidRPr="00E92D43">
        <w:rPr>
          <w:b/>
        </w:rPr>
        <w:tab/>
      </w:r>
      <w:r w:rsidR="001415D9" w:rsidRPr="00E92D43">
        <w:rPr>
          <w:b/>
        </w:rPr>
        <w:tab/>
      </w:r>
      <w:r w:rsidR="001415D9" w:rsidRPr="00E92D43">
        <w:rPr>
          <w:b/>
        </w:rPr>
        <w:tab/>
      </w:r>
      <w:r w:rsidR="001415D9" w:rsidRPr="00E92D43">
        <w:rPr>
          <w:b/>
          <w:lang w:val="id-ID"/>
        </w:rPr>
        <w:t xml:space="preserve">PT. </w:t>
      </w:r>
      <w:proofErr w:type="spellStart"/>
      <w:r w:rsidR="00601168">
        <w:rPr>
          <w:b/>
        </w:rPr>
        <w:t>Asuransi</w:t>
      </w:r>
      <w:proofErr w:type="spellEnd"/>
      <w:r w:rsidR="00601168">
        <w:rPr>
          <w:b/>
        </w:rPr>
        <w:t xml:space="preserve"> Jiwa Manulife</w:t>
      </w:r>
    </w:p>
    <w:p w14:paraId="43B1BC7A" w14:textId="77777777" w:rsidR="00967D26" w:rsidRPr="00E92D43" w:rsidRDefault="00967D26" w:rsidP="00967D26">
      <w:pPr>
        <w:ind w:right="72"/>
        <w:jc w:val="both"/>
      </w:pPr>
    </w:p>
    <w:p w14:paraId="2A91E3F3" w14:textId="77777777" w:rsidR="00967D26" w:rsidRPr="00E92D43" w:rsidRDefault="00967D26" w:rsidP="00967D26">
      <w:pPr>
        <w:ind w:right="72"/>
        <w:jc w:val="both"/>
      </w:pPr>
    </w:p>
    <w:p w14:paraId="4A92FB2C" w14:textId="448810B7" w:rsidR="00967D26" w:rsidRPr="00E92D43" w:rsidRDefault="00967D26" w:rsidP="00967D26">
      <w:pPr>
        <w:ind w:right="72"/>
        <w:jc w:val="both"/>
      </w:pPr>
    </w:p>
    <w:p w14:paraId="03BAADB7" w14:textId="419F94AC" w:rsidR="00967D26" w:rsidRPr="00E92D43" w:rsidRDefault="00FA1BAD" w:rsidP="00967D26">
      <w:pPr>
        <w:ind w:right="72"/>
        <w:jc w:val="both"/>
        <w:rPr>
          <w:b/>
          <w:u w:val="single"/>
          <w:lang w:val="id-ID"/>
        </w:rPr>
      </w:pPr>
      <w:r>
        <w:rPr>
          <w:b/>
        </w:rPr>
        <w:tab/>
      </w:r>
      <w:r w:rsidR="001415D9" w:rsidRPr="00E92D43">
        <w:rPr>
          <w:b/>
        </w:rPr>
        <w:tab/>
      </w:r>
      <w:r w:rsidR="001415D9" w:rsidRPr="00E92D43">
        <w:rPr>
          <w:b/>
        </w:rPr>
        <w:tab/>
      </w:r>
      <w:r w:rsidR="001415D9" w:rsidRPr="00E92D43">
        <w:rPr>
          <w:b/>
        </w:rPr>
        <w:tab/>
      </w:r>
      <w:r w:rsidR="001415D9" w:rsidRPr="00E92D43">
        <w:rPr>
          <w:b/>
        </w:rPr>
        <w:tab/>
      </w:r>
      <w:r w:rsidR="001415D9" w:rsidRPr="00E92D43">
        <w:rPr>
          <w:b/>
        </w:rPr>
        <w:tab/>
      </w:r>
      <w:r w:rsidR="001415D9" w:rsidRPr="00E92D43">
        <w:rPr>
          <w:b/>
        </w:rPr>
        <w:tab/>
      </w:r>
    </w:p>
    <w:p w14:paraId="5370C1E9" w14:textId="366D8272" w:rsidR="00742134" w:rsidRDefault="000837AE" w:rsidP="00D27BA4">
      <w:pPr>
        <w:rPr>
          <w:b/>
        </w:rPr>
      </w:pPr>
      <w:r>
        <w:rPr>
          <w:b/>
        </w:rPr>
        <w:t>Endang Kosasih</w:t>
      </w:r>
      <w:r w:rsidR="00880A72">
        <w:rPr>
          <w:b/>
        </w:rPr>
        <w:tab/>
      </w:r>
      <w:r w:rsidR="001415D9" w:rsidRPr="00E92D43">
        <w:rPr>
          <w:b/>
        </w:rPr>
        <w:tab/>
      </w:r>
      <w:r w:rsidR="001415D9" w:rsidRPr="00E92D43">
        <w:rPr>
          <w:b/>
        </w:rPr>
        <w:tab/>
      </w:r>
      <w:r w:rsidR="001415D9" w:rsidRPr="00E92D43">
        <w:rPr>
          <w:b/>
        </w:rPr>
        <w:tab/>
      </w:r>
      <w:r w:rsidR="001415D9" w:rsidRPr="00E92D43">
        <w:rPr>
          <w:b/>
        </w:rPr>
        <w:tab/>
      </w:r>
      <w:r w:rsidR="001415D9" w:rsidRPr="00E92D43">
        <w:rPr>
          <w:b/>
        </w:rPr>
        <w:tab/>
      </w:r>
      <w:r w:rsidR="001415D9" w:rsidRPr="00E92D43">
        <w:rPr>
          <w:b/>
        </w:rPr>
        <w:tab/>
      </w:r>
      <w:r w:rsidR="00917F5D">
        <w:rPr>
          <w:b/>
        </w:rPr>
        <w:t>IT Project Manager</w:t>
      </w:r>
    </w:p>
    <w:p w14:paraId="22322AFB" w14:textId="79A7914F" w:rsidR="003008E2" w:rsidRDefault="003008E2" w:rsidP="00D27BA4">
      <w:pPr>
        <w:rPr>
          <w:b/>
        </w:rPr>
      </w:pPr>
    </w:p>
    <w:p w14:paraId="1CED1DE7" w14:textId="77777777" w:rsidR="00CA03BE" w:rsidRDefault="00CA03BE" w:rsidP="00D27BA4">
      <w:pPr>
        <w:rPr>
          <w:b/>
        </w:rPr>
      </w:pPr>
    </w:p>
    <w:p w14:paraId="6BFAC2ED" w14:textId="77777777" w:rsidR="00CA03BE" w:rsidRDefault="00CA03BE" w:rsidP="00D27BA4">
      <w:pPr>
        <w:rPr>
          <w:b/>
        </w:rPr>
      </w:pPr>
    </w:p>
    <w:p w14:paraId="53DD3F34" w14:textId="77777777" w:rsidR="00CA03BE" w:rsidRDefault="00CA03BE" w:rsidP="00D27BA4">
      <w:pPr>
        <w:rPr>
          <w:b/>
        </w:rPr>
      </w:pPr>
    </w:p>
    <w:p w14:paraId="370856C4" w14:textId="77777777" w:rsidR="00CA03BE" w:rsidRDefault="00CA03BE" w:rsidP="00D27BA4">
      <w:pPr>
        <w:rPr>
          <w:b/>
        </w:rPr>
      </w:pPr>
    </w:p>
    <w:p w14:paraId="04977D7E" w14:textId="7AF9DA85" w:rsidR="00ED6C82" w:rsidRDefault="00ED6C82" w:rsidP="00D27BA4">
      <w:pPr>
        <w:rPr>
          <w:b/>
        </w:rPr>
      </w:pPr>
    </w:p>
    <w:p w14:paraId="762071A9" w14:textId="3BB196F9" w:rsidR="00ED6C82" w:rsidRDefault="00EF5644" w:rsidP="00D27BA4">
      <w:pPr>
        <w:rPr>
          <w:b/>
        </w:rPr>
      </w:pPr>
      <w:r w:rsidRPr="00EF5644">
        <w:rPr>
          <w:b/>
          <w:noProof/>
        </w:rPr>
        <w:drawing>
          <wp:inline distT="0" distB="0" distL="0" distR="0" wp14:anchorId="26F99890" wp14:editId="15D9B104">
            <wp:extent cx="6301105" cy="3267075"/>
            <wp:effectExtent l="0" t="0" r="4445" b="9525"/>
            <wp:docPr id="2238561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85612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02C50" w14:textId="40AC7EC7" w:rsidR="00995EFE" w:rsidRDefault="00995EFE" w:rsidP="00D27BA4">
      <w:pPr>
        <w:rPr>
          <w:b/>
        </w:rPr>
      </w:pPr>
      <w:r w:rsidRPr="00995EFE">
        <w:rPr>
          <w:b/>
          <w:noProof/>
        </w:rPr>
        <w:drawing>
          <wp:inline distT="0" distB="0" distL="0" distR="0" wp14:anchorId="34886B3D" wp14:editId="0D1AA462">
            <wp:extent cx="6301105" cy="3412490"/>
            <wp:effectExtent l="0" t="0" r="4445" b="0"/>
            <wp:docPr id="651512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127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DBBA4" w14:textId="77777777" w:rsidR="00995EFE" w:rsidRDefault="00995EFE" w:rsidP="00D27BA4">
      <w:pPr>
        <w:rPr>
          <w:b/>
        </w:rPr>
      </w:pPr>
    </w:p>
    <w:p w14:paraId="567E95CA" w14:textId="77777777" w:rsidR="00EF5644" w:rsidRDefault="00EF5644" w:rsidP="00D27BA4">
      <w:pPr>
        <w:rPr>
          <w:b/>
        </w:rPr>
      </w:pPr>
    </w:p>
    <w:p w14:paraId="28C390B7" w14:textId="5E4120E4" w:rsidR="00ED6C82" w:rsidRDefault="00ED6C82" w:rsidP="00D27BA4">
      <w:pPr>
        <w:rPr>
          <w:b/>
        </w:rPr>
      </w:pPr>
    </w:p>
    <w:p w14:paraId="44E1BDBD" w14:textId="77777777" w:rsidR="003C0BF2" w:rsidRDefault="003C0BF2" w:rsidP="00D27BA4">
      <w:pPr>
        <w:rPr>
          <w:b/>
        </w:rPr>
      </w:pPr>
    </w:p>
    <w:p w14:paraId="503E574F" w14:textId="09C8A55E" w:rsidR="003008E2" w:rsidRDefault="003008E2" w:rsidP="00D27BA4">
      <w:pPr>
        <w:rPr>
          <w:b/>
          <w:sz w:val="22"/>
          <w:szCs w:val="22"/>
        </w:rPr>
      </w:pPr>
    </w:p>
    <w:p w14:paraId="4B779590" w14:textId="717CCBB5" w:rsidR="00B77623" w:rsidRDefault="00B77623" w:rsidP="00D27BA4">
      <w:pPr>
        <w:rPr>
          <w:b/>
          <w:sz w:val="22"/>
          <w:szCs w:val="22"/>
        </w:rPr>
      </w:pPr>
    </w:p>
    <w:p w14:paraId="60295542" w14:textId="5B9FC04F" w:rsidR="00821BA7" w:rsidRDefault="00821BA7" w:rsidP="00D27BA4">
      <w:pPr>
        <w:rPr>
          <w:b/>
          <w:sz w:val="22"/>
          <w:szCs w:val="22"/>
        </w:rPr>
      </w:pPr>
    </w:p>
    <w:p w14:paraId="5CAABD88" w14:textId="77777777" w:rsidR="00146D18" w:rsidRDefault="00146D18" w:rsidP="00D27BA4">
      <w:pPr>
        <w:rPr>
          <w:b/>
          <w:sz w:val="22"/>
          <w:szCs w:val="22"/>
        </w:rPr>
      </w:pPr>
    </w:p>
    <w:p w14:paraId="38486DA3" w14:textId="671DC2E3" w:rsidR="00146D18" w:rsidRDefault="00146D18" w:rsidP="00D27BA4">
      <w:pPr>
        <w:rPr>
          <w:b/>
          <w:sz w:val="22"/>
          <w:szCs w:val="22"/>
        </w:rPr>
      </w:pPr>
    </w:p>
    <w:p w14:paraId="748A71D5" w14:textId="460FC113" w:rsidR="00372516" w:rsidRDefault="00372516" w:rsidP="00D27BA4">
      <w:pPr>
        <w:rPr>
          <w:b/>
          <w:sz w:val="22"/>
          <w:szCs w:val="22"/>
        </w:rPr>
      </w:pPr>
    </w:p>
    <w:p w14:paraId="0414E97C" w14:textId="35C2D709" w:rsidR="00BC5925" w:rsidRPr="00D27BA4" w:rsidRDefault="00E73BDA" w:rsidP="00D27BA4">
      <w:pPr>
        <w:rPr>
          <w:b/>
          <w:sz w:val="22"/>
          <w:szCs w:val="22"/>
        </w:rPr>
      </w:pPr>
      <w:r w:rsidRPr="00E73BDA">
        <w:rPr>
          <w:b/>
          <w:noProof/>
          <w:sz w:val="22"/>
          <w:szCs w:val="22"/>
        </w:rPr>
        <w:drawing>
          <wp:inline distT="0" distB="0" distL="0" distR="0" wp14:anchorId="0EC0487E" wp14:editId="666C69BE">
            <wp:extent cx="6301105" cy="2953385"/>
            <wp:effectExtent l="0" t="0" r="4445" b="0"/>
            <wp:docPr id="1937926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9265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5925" w:rsidRPr="00D27BA4" w:rsidSect="00897302">
      <w:headerReference w:type="default" r:id="rId12"/>
      <w:footerReference w:type="even" r:id="rId13"/>
      <w:footerReference w:type="default" r:id="rId14"/>
      <w:footerReference w:type="first" r:id="rId15"/>
      <w:pgSz w:w="11900" w:h="16840"/>
      <w:pgMar w:top="1134" w:right="843" w:bottom="567" w:left="1134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73A6D" w14:textId="77777777" w:rsidR="0082788A" w:rsidRDefault="0082788A" w:rsidP="00DA7EA8">
      <w:pPr>
        <w:spacing w:after="0"/>
      </w:pPr>
      <w:r>
        <w:separator/>
      </w:r>
    </w:p>
  </w:endnote>
  <w:endnote w:type="continuationSeparator" w:id="0">
    <w:p w14:paraId="1EC3D400" w14:textId="77777777" w:rsidR="0082788A" w:rsidRDefault="0082788A" w:rsidP="00DA7EA8">
      <w:pPr>
        <w:spacing w:after="0"/>
      </w:pPr>
      <w:r>
        <w:continuationSeparator/>
      </w:r>
    </w:p>
  </w:endnote>
  <w:endnote w:type="continuationNotice" w:id="1">
    <w:p w14:paraId="3CCF443D" w14:textId="77777777" w:rsidR="0082788A" w:rsidRDefault="0082788A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Condensed">
    <w:altName w:val="Franklin Gothic Medium Cond"/>
    <w:charset w:val="00"/>
    <w:family w:val="auto"/>
    <w:pitch w:val="variable"/>
    <w:sig w:usb0="00000001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F83C1" w14:textId="15538DF5" w:rsidR="00F85A08" w:rsidRDefault="00F85A0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179A102" wp14:editId="0C6509F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14325"/>
              <wp:effectExtent l="0" t="0" r="6350" b="0"/>
              <wp:wrapNone/>
              <wp:docPr id="28640685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D02E50" w14:textId="5F8D7FF0" w:rsidR="00F85A08" w:rsidRPr="00F85A08" w:rsidRDefault="00F85A08" w:rsidP="00F85A0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85A0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79A10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2.5pt;height:24.7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" filled="f" stroked="f">
              <v:textbox style="mso-fit-shape-to-text:t" inset="0,0,0,15pt">
                <w:txbxContent>
                  <w:p w14:paraId="3AD02E50" w14:textId="5F8D7FF0" w:rsidR="00F85A08" w:rsidRPr="00F85A08" w:rsidRDefault="00F85A08" w:rsidP="00F85A0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F85A08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935ED" w14:textId="7A1BD60B" w:rsidR="00654FD0" w:rsidRPr="008E7412" w:rsidRDefault="00F85A08" w:rsidP="00742134">
    <w:pPr>
      <w:pStyle w:val="NoSpacing"/>
      <w:ind w:left="-1134"/>
      <w:jc w:val="right"/>
      <w:rPr>
        <w:rFonts w:ascii="Segoe Condensed" w:hAnsi="Segoe Condensed"/>
      </w:rPr>
    </w:pPr>
    <w:r>
      <w:rPr>
        <w:rFonts w:ascii="Segoe Condensed" w:hAnsi="Segoe Condensed"/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8EF5E22" wp14:editId="1B8F46A8">
              <wp:simplePos x="720090" y="1054989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14325"/>
              <wp:effectExtent l="0" t="0" r="6350" b="0"/>
              <wp:wrapNone/>
              <wp:docPr id="175498429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927BF5" w14:textId="22AA1CDB" w:rsidR="00F85A08" w:rsidRPr="00F85A08" w:rsidRDefault="00F85A08" w:rsidP="00F85A0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85A0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EF5E2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left:0;text-align:left;margin-left:0;margin-top:0;width:32.5pt;height:24.7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" filled="f" stroked="f">
              <v:textbox style="mso-fit-shape-to-text:t" inset="0,0,0,15pt">
                <w:txbxContent>
                  <w:p w14:paraId="24927BF5" w14:textId="22AA1CDB" w:rsidR="00F85A08" w:rsidRPr="00F85A08" w:rsidRDefault="00F85A08" w:rsidP="00F85A0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F85A08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7DB83" w14:textId="2E490ACC" w:rsidR="00F85A08" w:rsidRDefault="00F85A0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330118C" wp14:editId="5F7F5CC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14325"/>
              <wp:effectExtent l="0" t="0" r="6350" b="0"/>
              <wp:wrapNone/>
              <wp:docPr id="1261889483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9B6315" w14:textId="0E34D8CD" w:rsidR="00F85A08" w:rsidRPr="00F85A08" w:rsidRDefault="00F85A08" w:rsidP="00F85A0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85A0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30118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2.5pt;height:24.7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" filled="f" stroked="f">
              <v:textbox style="mso-fit-shape-to-text:t" inset="0,0,0,15pt">
                <w:txbxContent>
                  <w:p w14:paraId="329B6315" w14:textId="0E34D8CD" w:rsidR="00F85A08" w:rsidRPr="00F85A08" w:rsidRDefault="00F85A08" w:rsidP="00F85A0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F85A08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6B458" w14:textId="77777777" w:rsidR="0082788A" w:rsidRDefault="0082788A" w:rsidP="00DA7EA8">
      <w:pPr>
        <w:spacing w:after="0"/>
      </w:pPr>
      <w:r>
        <w:separator/>
      </w:r>
    </w:p>
  </w:footnote>
  <w:footnote w:type="continuationSeparator" w:id="0">
    <w:p w14:paraId="7E5DF37D" w14:textId="77777777" w:rsidR="0082788A" w:rsidRDefault="0082788A" w:rsidP="00DA7EA8">
      <w:pPr>
        <w:spacing w:after="0"/>
      </w:pPr>
      <w:r>
        <w:continuationSeparator/>
      </w:r>
    </w:p>
  </w:footnote>
  <w:footnote w:type="continuationNotice" w:id="1">
    <w:p w14:paraId="0C9812C9" w14:textId="77777777" w:rsidR="0082788A" w:rsidRDefault="0082788A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17773" w14:textId="2F32AAF0" w:rsidR="00654FD0" w:rsidRDefault="00654FD0" w:rsidP="00897302">
    <w:pPr>
      <w:pStyle w:val="Header"/>
      <w:tabs>
        <w:tab w:val="clear" w:pos="4320"/>
        <w:tab w:val="clear" w:pos="8640"/>
      </w:tabs>
      <w:ind w:left="-284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Times New Roman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000008"/>
    <w:multiLevelType w:val="single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6" w15:restartNumberingAfterBreak="0">
    <w:nsid w:val="00000009"/>
    <w:multiLevelType w:val="singleLevel"/>
    <w:tmpl w:val="00000009"/>
    <w:name w:val="WW8Num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/>
      </w:rPr>
    </w:lvl>
  </w:abstractNum>
  <w:abstractNum w:abstractNumId="7" w15:restartNumberingAfterBreak="0">
    <w:nsid w:val="0000000A"/>
    <w:multiLevelType w:val="singleLevel"/>
    <w:tmpl w:val="0000000A"/>
    <w:name w:val="WW8Num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/>
      </w:rPr>
    </w:lvl>
  </w:abstractNum>
  <w:abstractNum w:abstractNumId="8" w15:restartNumberingAfterBreak="0">
    <w:nsid w:val="0000000C"/>
    <w:multiLevelType w:val="singleLevel"/>
    <w:tmpl w:val="0000000C"/>
    <w:name w:val="WW8Num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9" w15:restartNumberingAfterBreak="0">
    <w:nsid w:val="0000000D"/>
    <w:multiLevelType w:val="singleLevel"/>
    <w:tmpl w:val="0000000D"/>
    <w:name w:val="WW8Num1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0" w15:restartNumberingAfterBreak="0">
    <w:nsid w:val="0000000E"/>
    <w:multiLevelType w:val="singleLevel"/>
    <w:tmpl w:val="0000000E"/>
    <w:name w:val="WW8Num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/>
      </w:rPr>
    </w:lvl>
  </w:abstractNum>
  <w:abstractNum w:abstractNumId="11" w15:restartNumberingAfterBreak="0">
    <w:nsid w:val="00000010"/>
    <w:multiLevelType w:val="singleLevel"/>
    <w:tmpl w:val="00000010"/>
    <w:name w:val="WW8Num1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Times New Roman"/>
        <w:color w:val="auto"/>
      </w:rPr>
    </w:lvl>
  </w:abstractNum>
  <w:abstractNum w:abstractNumId="12" w15:restartNumberingAfterBreak="0">
    <w:nsid w:val="00000011"/>
    <w:multiLevelType w:val="singleLevel"/>
    <w:tmpl w:val="00000011"/>
    <w:name w:val="WW8Num1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3" w15:restartNumberingAfterBreak="0">
    <w:nsid w:val="00000012"/>
    <w:multiLevelType w:val="singleLevel"/>
    <w:tmpl w:val="00000012"/>
    <w:name w:val="WW8Num18"/>
    <w:lvl w:ilvl="0"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/>
      </w:rPr>
    </w:lvl>
  </w:abstractNum>
  <w:abstractNum w:abstractNumId="14" w15:restartNumberingAfterBreak="0">
    <w:nsid w:val="01F84143"/>
    <w:multiLevelType w:val="hybridMultilevel"/>
    <w:tmpl w:val="BAAC0B0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38D6D1F"/>
    <w:multiLevelType w:val="hybridMultilevel"/>
    <w:tmpl w:val="7EEEF9C2"/>
    <w:lvl w:ilvl="0" w:tplc="80085668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6" w15:restartNumberingAfterBreak="0">
    <w:nsid w:val="05F124D0"/>
    <w:multiLevelType w:val="multilevel"/>
    <w:tmpl w:val="1DE2D696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06243927"/>
    <w:multiLevelType w:val="hybridMultilevel"/>
    <w:tmpl w:val="A656CAD0"/>
    <w:lvl w:ilvl="0" w:tplc="04090007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B840668"/>
    <w:multiLevelType w:val="hybridMultilevel"/>
    <w:tmpl w:val="B9C8D710"/>
    <w:lvl w:ilvl="0" w:tplc="2B2C9F8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8"/>
        <w:szCs w:val="18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83904AA"/>
    <w:multiLevelType w:val="hybridMultilevel"/>
    <w:tmpl w:val="16E0D54A"/>
    <w:lvl w:ilvl="0" w:tplc="00F043BC">
      <w:start w:val="1"/>
      <w:numFmt w:val="bullet"/>
      <w:lvlText w:val=""/>
      <w:legacy w:legacy="1" w:legacySpace="120" w:legacyIndent="360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196313E"/>
    <w:multiLevelType w:val="hybridMultilevel"/>
    <w:tmpl w:val="3CCAA292"/>
    <w:lvl w:ilvl="0" w:tplc="0B34390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DB35990"/>
    <w:multiLevelType w:val="hybridMultilevel"/>
    <w:tmpl w:val="1A442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E582A14"/>
    <w:multiLevelType w:val="hybridMultilevel"/>
    <w:tmpl w:val="453A147C"/>
    <w:lvl w:ilvl="0" w:tplc="A0F2DE0E">
      <w:start w:val="2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A62964"/>
    <w:multiLevelType w:val="hybridMultilevel"/>
    <w:tmpl w:val="4F108C4C"/>
    <w:lvl w:ilvl="0" w:tplc="00F043BC">
      <w:start w:val="1"/>
      <w:numFmt w:val="bullet"/>
      <w:lvlText w:val=""/>
      <w:legacy w:legacy="1" w:legacySpace="120" w:legacyIndent="360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C51920"/>
    <w:multiLevelType w:val="hybridMultilevel"/>
    <w:tmpl w:val="07AA623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026E6D"/>
    <w:multiLevelType w:val="hybridMultilevel"/>
    <w:tmpl w:val="45D468F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677D41"/>
    <w:multiLevelType w:val="hybridMultilevel"/>
    <w:tmpl w:val="DD9897D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785C4D"/>
    <w:multiLevelType w:val="hybridMultilevel"/>
    <w:tmpl w:val="8B9A009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834FCB"/>
    <w:multiLevelType w:val="hybridMultilevel"/>
    <w:tmpl w:val="ACEC858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467F2F"/>
    <w:multiLevelType w:val="hybridMultilevel"/>
    <w:tmpl w:val="E6526BE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0843F1"/>
    <w:multiLevelType w:val="hybridMultilevel"/>
    <w:tmpl w:val="7A7EA3C6"/>
    <w:lvl w:ilvl="0" w:tplc="00F043BC">
      <w:start w:val="1"/>
      <w:numFmt w:val="bullet"/>
      <w:lvlText w:val=""/>
      <w:legacy w:legacy="1" w:legacySpace="120" w:legacyIndent="360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844442"/>
    <w:multiLevelType w:val="hybridMultilevel"/>
    <w:tmpl w:val="DFF0B0FA"/>
    <w:lvl w:ilvl="0" w:tplc="A1FE1F08">
      <w:start w:val="1"/>
      <w:numFmt w:val="bullet"/>
      <w:pStyle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1F0769"/>
    <w:multiLevelType w:val="hybridMultilevel"/>
    <w:tmpl w:val="027C94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C15199"/>
    <w:multiLevelType w:val="hybridMultilevel"/>
    <w:tmpl w:val="BD9235C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E24456"/>
    <w:multiLevelType w:val="hybridMultilevel"/>
    <w:tmpl w:val="B88ED96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984A46"/>
    <w:multiLevelType w:val="hybridMultilevel"/>
    <w:tmpl w:val="4150E8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DF009F"/>
    <w:multiLevelType w:val="hybridMultilevel"/>
    <w:tmpl w:val="E0BC2C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7" w15:restartNumberingAfterBreak="0">
    <w:nsid w:val="754D5136"/>
    <w:multiLevelType w:val="hybridMultilevel"/>
    <w:tmpl w:val="E7287A30"/>
    <w:lvl w:ilvl="0" w:tplc="04090001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</w:rPr>
    </w:lvl>
  </w:abstractNum>
  <w:num w:numId="1" w16cid:durableId="598296869">
    <w:abstractNumId w:val="31"/>
  </w:num>
  <w:num w:numId="2" w16cid:durableId="1700815167">
    <w:abstractNumId w:val="25"/>
  </w:num>
  <w:num w:numId="3" w16cid:durableId="1649239407">
    <w:abstractNumId w:val="17"/>
  </w:num>
  <w:num w:numId="4" w16cid:durableId="857812802">
    <w:abstractNumId w:val="16"/>
  </w:num>
  <w:num w:numId="5" w16cid:durableId="1156920718">
    <w:abstractNumId w:val="15"/>
  </w:num>
  <w:num w:numId="6" w16cid:durableId="353072512">
    <w:abstractNumId w:val="21"/>
  </w:num>
  <w:num w:numId="7" w16cid:durableId="949045606">
    <w:abstractNumId w:val="14"/>
  </w:num>
  <w:num w:numId="8" w16cid:durableId="1328636229">
    <w:abstractNumId w:val="36"/>
  </w:num>
  <w:num w:numId="9" w16cid:durableId="1141727072">
    <w:abstractNumId w:val="34"/>
  </w:num>
  <w:num w:numId="10" w16cid:durableId="1202866431">
    <w:abstractNumId w:val="27"/>
  </w:num>
  <w:num w:numId="11" w16cid:durableId="529076417">
    <w:abstractNumId w:val="26"/>
  </w:num>
  <w:num w:numId="12" w16cid:durableId="2016567227">
    <w:abstractNumId w:val="24"/>
  </w:num>
  <w:num w:numId="13" w16cid:durableId="1156191813">
    <w:abstractNumId w:val="37"/>
  </w:num>
  <w:num w:numId="14" w16cid:durableId="360057759">
    <w:abstractNumId w:val="31"/>
  </w:num>
  <w:num w:numId="15" w16cid:durableId="1610578099">
    <w:abstractNumId w:val="31"/>
  </w:num>
  <w:num w:numId="16" w16cid:durableId="1839425360">
    <w:abstractNumId w:val="31"/>
  </w:num>
  <w:num w:numId="17" w16cid:durableId="1508255830">
    <w:abstractNumId w:val="31"/>
  </w:num>
  <w:num w:numId="18" w16cid:durableId="390077074">
    <w:abstractNumId w:val="31"/>
  </w:num>
  <w:num w:numId="19" w16cid:durableId="19162265">
    <w:abstractNumId w:val="31"/>
  </w:num>
  <w:num w:numId="20" w16cid:durableId="615333082">
    <w:abstractNumId w:val="31"/>
  </w:num>
  <w:num w:numId="21" w16cid:durableId="630791725">
    <w:abstractNumId w:val="0"/>
  </w:num>
  <w:num w:numId="22" w16cid:durableId="1335915308">
    <w:abstractNumId w:val="1"/>
  </w:num>
  <w:num w:numId="23" w16cid:durableId="1213036700">
    <w:abstractNumId w:val="2"/>
  </w:num>
  <w:num w:numId="24" w16cid:durableId="1212770390">
    <w:abstractNumId w:val="3"/>
  </w:num>
  <w:num w:numId="25" w16cid:durableId="1082752590">
    <w:abstractNumId w:val="4"/>
  </w:num>
  <w:num w:numId="26" w16cid:durableId="456027034">
    <w:abstractNumId w:val="5"/>
  </w:num>
  <w:num w:numId="27" w16cid:durableId="1190141171">
    <w:abstractNumId w:val="6"/>
  </w:num>
  <w:num w:numId="28" w16cid:durableId="1022903600">
    <w:abstractNumId w:val="7"/>
  </w:num>
  <w:num w:numId="29" w16cid:durableId="2104258032">
    <w:abstractNumId w:val="8"/>
  </w:num>
  <w:num w:numId="30" w16cid:durableId="1213155018">
    <w:abstractNumId w:val="9"/>
  </w:num>
  <w:num w:numId="31" w16cid:durableId="1982533870">
    <w:abstractNumId w:val="10"/>
  </w:num>
  <w:num w:numId="32" w16cid:durableId="462894347">
    <w:abstractNumId w:val="11"/>
  </w:num>
  <w:num w:numId="33" w16cid:durableId="339894281">
    <w:abstractNumId w:val="12"/>
  </w:num>
  <w:num w:numId="34" w16cid:durableId="1429692257">
    <w:abstractNumId w:val="13"/>
  </w:num>
  <w:num w:numId="35" w16cid:durableId="2057243198">
    <w:abstractNumId w:val="28"/>
  </w:num>
  <w:num w:numId="36" w16cid:durableId="281156393">
    <w:abstractNumId w:val="29"/>
  </w:num>
  <w:num w:numId="37" w16cid:durableId="1371151362">
    <w:abstractNumId w:val="35"/>
  </w:num>
  <w:num w:numId="38" w16cid:durableId="954214586">
    <w:abstractNumId w:val="19"/>
  </w:num>
  <w:num w:numId="39" w16cid:durableId="2013026522">
    <w:abstractNumId w:val="33"/>
  </w:num>
  <w:num w:numId="40" w16cid:durableId="305553741">
    <w:abstractNumId w:val="23"/>
  </w:num>
  <w:num w:numId="41" w16cid:durableId="1918127144">
    <w:abstractNumId w:val="30"/>
  </w:num>
  <w:num w:numId="42" w16cid:durableId="1731615199">
    <w:abstractNumId w:val="18"/>
  </w:num>
  <w:num w:numId="43" w16cid:durableId="268239916">
    <w:abstractNumId w:val="32"/>
  </w:num>
  <w:num w:numId="44" w16cid:durableId="1462192473">
    <w:abstractNumId w:val="20"/>
  </w:num>
  <w:num w:numId="45" w16cid:durableId="23863400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EA8"/>
    <w:rsid w:val="000025DB"/>
    <w:rsid w:val="0000264A"/>
    <w:rsid w:val="000117BD"/>
    <w:rsid w:val="00013A54"/>
    <w:rsid w:val="0002032D"/>
    <w:rsid w:val="0002602A"/>
    <w:rsid w:val="00027BDF"/>
    <w:rsid w:val="00032301"/>
    <w:rsid w:val="000348D9"/>
    <w:rsid w:val="00035596"/>
    <w:rsid w:val="00036402"/>
    <w:rsid w:val="00036C27"/>
    <w:rsid w:val="0004481F"/>
    <w:rsid w:val="0004495A"/>
    <w:rsid w:val="00047580"/>
    <w:rsid w:val="000501B3"/>
    <w:rsid w:val="00051515"/>
    <w:rsid w:val="000529E9"/>
    <w:rsid w:val="00056076"/>
    <w:rsid w:val="000628A9"/>
    <w:rsid w:val="00072DE7"/>
    <w:rsid w:val="00083162"/>
    <w:rsid w:val="000837AE"/>
    <w:rsid w:val="00084359"/>
    <w:rsid w:val="0008475C"/>
    <w:rsid w:val="00090E2B"/>
    <w:rsid w:val="00091DE6"/>
    <w:rsid w:val="00092A79"/>
    <w:rsid w:val="0009336E"/>
    <w:rsid w:val="000A0CD9"/>
    <w:rsid w:val="000A2940"/>
    <w:rsid w:val="000B136A"/>
    <w:rsid w:val="000B591F"/>
    <w:rsid w:val="000C0A17"/>
    <w:rsid w:val="000C74CC"/>
    <w:rsid w:val="000D1E42"/>
    <w:rsid w:val="000E05DC"/>
    <w:rsid w:val="000F6C4B"/>
    <w:rsid w:val="0010101C"/>
    <w:rsid w:val="00104BE4"/>
    <w:rsid w:val="00105D39"/>
    <w:rsid w:val="00106485"/>
    <w:rsid w:val="00112E7C"/>
    <w:rsid w:val="00123043"/>
    <w:rsid w:val="00123243"/>
    <w:rsid w:val="00124512"/>
    <w:rsid w:val="00126975"/>
    <w:rsid w:val="00131074"/>
    <w:rsid w:val="001326ED"/>
    <w:rsid w:val="00132D6E"/>
    <w:rsid w:val="00133355"/>
    <w:rsid w:val="00133E4A"/>
    <w:rsid w:val="00136651"/>
    <w:rsid w:val="001415D9"/>
    <w:rsid w:val="00146412"/>
    <w:rsid w:val="00146D18"/>
    <w:rsid w:val="001549BD"/>
    <w:rsid w:val="00155EDE"/>
    <w:rsid w:val="00163932"/>
    <w:rsid w:val="00166D0B"/>
    <w:rsid w:val="00167A74"/>
    <w:rsid w:val="00170DBA"/>
    <w:rsid w:val="00175D46"/>
    <w:rsid w:val="00181C62"/>
    <w:rsid w:val="001839A2"/>
    <w:rsid w:val="00193CFB"/>
    <w:rsid w:val="00195A7F"/>
    <w:rsid w:val="00196152"/>
    <w:rsid w:val="001A724F"/>
    <w:rsid w:val="001B57B8"/>
    <w:rsid w:val="001B6CC6"/>
    <w:rsid w:val="001B748F"/>
    <w:rsid w:val="001B7B02"/>
    <w:rsid w:val="001C198C"/>
    <w:rsid w:val="001C1B33"/>
    <w:rsid w:val="001E45DD"/>
    <w:rsid w:val="001F4B03"/>
    <w:rsid w:val="001F50A3"/>
    <w:rsid w:val="00201D90"/>
    <w:rsid w:val="00203AAC"/>
    <w:rsid w:val="002041C8"/>
    <w:rsid w:val="00211C1E"/>
    <w:rsid w:val="00211E70"/>
    <w:rsid w:val="002138DE"/>
    <w:rsid w:val="00213995"/>
    <w:rsid w:val="00214AC6"/>
    <w:rsid w:val="00217B56"/>
    <w:rsid w:val="0024194A"/>
    <w:rsid w:val="00245162"/>
    <w:rsid w:val="00251572"/>
    <w:rsid w:val="00252485"/>
    <w:rsid w:val="00257300"/>
    <w:rsid w:val="002575F9"/>
    <w:rsid w:val="00263CCA"/>
    <w:rsid w:val="00265802"/>
    <w:rsid w:val="00265AB7"/>
    <w:rsid w:val="0027174B"/>
    <w:rsid w:val="002852E7"/>
    <w:rsid w:val="00291C92"/>
    <w:rsid w:val="002925F9"/>
    <w:rsid w:val="00293069"/>
    <w:rsid w:val="00297392"/>
    <w:rsid w:val="002A01BB"/>
    <w:rsid w:val="002A0AA1"/>
    <w:rsid w:val="002A0F12"/>
    <w:rsid w:val="002A541E"/>
    <w:rsid w:val="002A5504"/>
    <w:rsid w:val="002B62B4"/>
    <w:rsid w:val="002C6BA4"/>
    <w:rsid w:val="002C74B5"/>
    <w:rsid w:val="002D3C5A"/>
    <w:rsid w:val="002D5085"/>
    <w:rsid w:val="002D50E3"/>
    <w:rsid w:val="002D7003"/>
    <w:rsid w:val="002E25D8"/>
    <w:rsid w:val="002E4CC3"/>
    <w:rsid w:val="002E5159"/>
    <w:rsid w:val="002E6800"/>
    <w:rsid w:val="002F27AE"/>
    <w:rsid w:val="002F3391"/>
    <w:rsid w:val="002F391B"/>
    <w:rsid w:val="002F4D76"/>
    <w:rsid w:val="002F553B"/>
    <w:rsid w:val="003008E2"/>
    <w:rsid w:val="00300C7A"/>
    <w:rsid w:val="00303125"/>
    <w:rsid w:val="00303B91"/>
    <w:rsid w:val="00314158"/>
    <w:rsid w:val="00314AF7"/>
    <w:rsid w:val="00321B39"/>
    <w:rsid w:val="00335F7B"/>
    <w:rsid w:val="003437CF"/>
    <w:rsid w:val="00346895"/>
    <w:rsid w:val="003477A4"/>
    <w:rsid w:val="0035265E"/>
    <w:rsid w:val="00355C6A"/>
    <w:rsid w:val="00362577"/>
    <w:rsid w:val="00367537"/>
    <w:rsid w:val="00367D0F"/>
    <w:rsid w:val="00370186"/>
    <w:rsid w:val="00372516"/>
    <w:rsid w:val="00375FF2"/>
    <w:rsid w:val="0037614C"/>
    <w:rsid w:val="00376FCD"/>
    <w:rsid w:val="00380CDA"/>
    <w:rsid w:val="00381350"/>
    <w:rsid w:val="0038160B"/>
    <w:rsid w:val="00381EC0"/>
    <w:rsid w:val="0038273A"/>
    <w:rsid w:val="00386697"/>
    <w:rsid w:val="00393DE6"/>
    <w:rsid w:val="00396CD2"/>
    <w:rsid w:val="00396DB9"/>
    <w:rsid w:val="003A4052"/>
    <w:rsid w:val="003B0137"/>
    <w:rsid w:val="003B0822"/>
    <w:rsid w:val="003B1903"/>
    <w:rsid w:val="003B3088"/>
    <w:rsid w:val="003B422C"/>
    <w:rsid w:val="003C02B9"/>
    <w:rsid w:val="003C0569"/>
    <w:rsid w:val="003C0BF2"/>
    <w:rsid w:val="003C20B0"/>
    <w:rsid w:val="003C2AED"/>
    <w:rsid w:val="003C6E54"/>
    <w:rsid w:val="003C6EA1"/>
    <w:rsid w:val="003D27E9"/>
    <w:rsid w:val="003E08A0"/>
    <w:rsid w:val="003E124A"/>
    <w:rsid w:val="003E62CA"/>
    <w:rsid w:val="00400A9D"/>
    <w:rsid w:val="0040393B"/>
    <w:rsid w:val="00413D19"/>
    <w:rsid w:val="00424DB1"/>
    <w:rsid w:val="00430111"/>
    <w:rsid w:val="00433949"/>
    <w:rsid w:val="00437077"/>
    <w:rsid w:val="00437EC1"/>
    <w:rsid w:val="0044281A"/>
    <w:rsid w:val="004440B5"/>
    <w:rsid w:val="00445DCA"/>
    <w:rsid w:val="004535D6"/>
    <w:rsid w:val="00462002"/>
    <w:rsid w:val="0046221B"/>
    <w:rsid w:val="00462CAE"/>
    <w:rsid w:val="00470ACE"/>
    <w:rsid w:val="00481B3B"/>
    <w:rsid w:val="0048414E"/>
    <w:rsid w:val="00485B43"/>
    <w:rsid w:val="00487705"/>
    <w:rsid w:val="004919F0"/>
    <w:rsid w:val="00493508"/>
    <w:rsid w:val="004957B6"/>
    <w:rsid w:val="004A3582"/>
    <w:rsid w:val="004A4682"/>
    <w:rsid w:val="004C52EE"/>
    <w:rsid w:val="004C541A"/>
    <w:rsid w:val="004D2A35"/>
    <w:rsid w:val="004D2A53"/>
    <w:rsid w:val="004D56D5"/>
    <w:rsid w:val="004D7D2C"/>
    <w:rsid w:val="004F22C8"/>
    <w:rsid w:val="005007EE"/>
    <w:rsid w:val="005027DF"/>
    <w:rsid w:val="005103DB"/>
    <w:rsid w:val="00511CA0"/>
    <w:rsid w:val="00512F0D"/>
    <w:rsid w:val="005142B6"/>
    <w:rsid w:val="00530213"/>
    <w:rsid w:val="005421C5"/>
    <w:rsid w:val="00544B80"/>
    <w:rsid w:val="00553007"/>
    <w:rsid w:val="0055361C"/>
    <w:rsid w:val="0055601F"/>
    <w:rsid w:val="00557FDE"/>
    <w:rsid w:val="00561799"/>
    <w:rsid w:val="00562896"/>
    <w:rsid w:val="00566B73"/>
    <w:rsid w:val="005706E4"/>
    <w:rsid w:val="00570C01"/>
    <w:rsid w:val="00572CE1"/>
    <w:rsid w:val="00573CB2"/>
    <w:rsid w:val="005752D3"/>
    <w:rsid w:val="00581C13"/>
    <w:rsid w:val="005863B7"/>
    <w:rsid w:val="00586BA0"/>
    <w:rsid w:val="00587DB2"/>
    <w:rsid w:val="005925C2"/>
    <w:rsid w:val="00593147"/>
    <w:rsid w:val="00593CA0"/>
    <w:rsid w:val="00597E58"/>
    <w:rsid w:val="005A1016"/>
    <w:rsid w:val="005B3B60"/>
    <w:rsid w:val="005C1731"/>
    <w:rsid w:val="005C2339"/>
    <w:rsid w:val="005C2872"/>
    <w:rsid w:val="005C5B1D"/>
    <w:rsid w:val="005C64CF"/>
    <w:rsid w:val="005D1914"/>
    <w:rsid w:val="005D6F3F"/>
    <w:rsid w:val="005E0B8F"/>
    <w:rsid w:val="005E11E1"/>
    <w:rsid w:val="005E5064"/>
    <w:rsid w:val="005F2063"/>
    <w:rsid w:val="005F4651"/>
    <w:rsid w:val="00601168"/>
    <w:rsid w:val="00611D08"/>
    <w:rsid w:val="00611D42"/>
    <w:rsid w:val="00625B04"/>
    <w:rsid w:val="006276C6"/>
    <w:rsid w:val="006334EE"/>
    <w:rsid w:val="006343E9"/>
    <w:rsid w:val="00634875"/>
    <w:rsid w:val="00636F24"/>
    <w:rsid w:val="0064192C"/>
    <w:rsid w:val="00642CED"/>
    <w:rsid w:val="0064324A"/>
    <w:rsid w:val="00643CDD"/>
    <w:rsid w:val="0064679A"/>
    <w:rsid w:val="00650AA5"/>
    <w:rsid w:val="00654FD0"/>
    <w:rsid w:val="00661EF1"/>
    <w:rsid w:val="0066243C"/>
    <w:rsid w:val="006738F8"/>
    <w:rsid w:val="00674EBC"/>
    <w:rsid w:val="0067576D"/>
    <w:rsid w:val="00684CA6"/>
    <w:rsid w:val="00690B51"/>
    <w:rsid w:val="00690DC6"/>
    <w:rsid w:val="006941B7"/>
    <w:rsid w:val="00695E78"/>
    <w:rsid w:val="006A1BE4"/>
    <w:rsid w:val="006A27E9"/>
    <w:rsid w:val="006A71B0"/>
    <w:rsid w:val="006C03F6"/>
    <w:rsid w:val="006C06A1"/>
    <w:rsid w:val="006C27AC"/>
    <w:rsid w:val="006C3A45"/>
    <w:rsid w:val="006C5371"/>
    <w:rsid w:val="006D5441"/>
    <w:rsid w:val="006D6A5B"/>
    <w:rsid w:val="006D6F45"/>
    <w:rsid w:val="006E516C"/>
    <w:rsid w:val="006F1CAF"/>
    <w:rsid w:val="006F4C37"/>
    <w:rsid w:val="006F55EB"/>
    <w:rsid w:val="007135C5"/>
    <w:rsid w:val="0072363C"/>
    <w:rsid w:val="0072656E"/>
    <w:rsid w:val="00726CA7"/>
    <w:rsid w:val="0073094B"/>
    <w:rsid w:val="00731A10"/>
    <w:rsid w:val="00732AD0"/>
    <w:rsid w:val="00740B69"/>
    <w:rsid w:val="007410A5"/>
    <w:rsid w:val="00742134"/>
    <w:rsid w:val="00742139"/>
    <w:rsid w:val="00743422"/>
    <w:rsid w:val="007435BF"/>
    <w:rsid w:val="0074408B"/>
    <w:rsid w:val="00745B4F"/>
    <w:rsid w:val="00746143"/>
    <w:rsid w:val="00751665"/>
    <w:rsid w:val="00755DBE"/>
    <w:rsid w:val="00756416"/>
    <w:rsid w:val="00762A9F"/>
    <w:rsid w:val="00765DAB"/>
    <w:rsid w:val="007674E4"/>
    <w:rsid w:val="00771837"/>
    <w:rsid w:val="00773874"/>
    <w:rsid w:val="0077459C"/>
    <w:rsid w:val="007774B6"/>
    <w:rsid w:val="00777975"/>
    <w:rsid w:val="00780714"/>
    <w:rsid w:val="00783A24"/>
    <w:rsid w:val="00786555"/>
    <w:rsid w:val="0079400A"/>
    <w:rsid w:val="00795378"/>
    <w:rsid w:val="0079757E"/>
    <w:rsid w:val="007A5492"/>
    <w:rsid w:val="007A5584"/>
    <w:rsid w:val="007A65B7"/>
    <w:rsid w:val="007A78C6"/>
    <w:rsid w:val="007B1CB5"/>
    <w:rsid w:val="007C29BD"/>
    <w:rsid w:val="007C3474"/>
    <w:rsid w:val="007C677D"/>
    <w:rsid w:val="007C7D48"/>
    <w:rsid w:val="007D46AE"/>
    <w:rsid w:val="007E05F2"/>
    <w:rsid w:val="007E3033"/>
    <w:rsid w:val="007E466B"/>
    <w:rsid w:val="007F1D67"/>
    <w:rsid w:val="007F49E2"/>
    <w:rsid w:val="007F7165"/>
    <w:rsid w:val="00805C90"/>
    <w:rsid w:val="0081783E"/>
    <w:rsid w:val="00820B6B"/>
    <w:rsid w:val="00821BA7"/>
    <w:rsid w:val="0082788A"/>
    <w:rsid w:val="008520E8"/>
    <w:rsid w:val="008566EA"/>
    <w:rsid w:val="008578B4"/>
    <w:rsid w:val="0086122D"/>
    <w:rsid w:val="00864B46"/>
    <w:rsid w:val="00866F71"/>
    <w:rsid w:val="008721DE"/>
    <w:rsid w:val="00876691"/>
    <w:rsid w:val="008769E2"/>
    <w:rsid w:val="008808B1"/>
    <w:rsid w:val="00880A72"/>
    <w:rsid w:val="00890441"/>
    <w:rsid w:val="008963CE"/>
    <w:rsid w:val="00897302"/>
    <w:rsid w:val="008A2AF0"/>
    <w:rsid w:val="008A3A70"/>
    <w:rsid w:val="008A7EEF"/>
    <w:rsid w:val="008B6637"/>
    <w:rsid w:val="008B7541"/>
    <w:rsid w:val="008C4FBD"/>
    <w:rsid w:val="008C76A5"/>
    <w:rsid w:val="008D6871"/>
    <w:rsid w:val="008E33C5"/>
    <w:rsid w:val="008E7412"/>
    <w:rsid w:val="00903739"/>
    <w:rsid w:val="00907296"/>
    <w:rsid w:val="00915DE4"/>
    <w:rsid w:val="00917F5D"/>
    <w:rsid w:val="00924FEF"/>
    <w:rsid w:val="0092523E"/>
    <w:rsid w:val="00926164"/>
    <w:rsid w:val="00937A31"/>
    <w:rsid w:val="00937C74"/>
    <w:rsid w:val="0094075E"/>
    <w:rsid w:val="009535DE"/>
    <w:rsid w:val="00954250"/>
    <w:rsid w:val="00955970"/>
    <w:rsid w:val="00962B3D"/>
    <w:rsid w:val="00963585"/>
    <w:rsid w:val="00967D26"/>
    <w:rsid w:val="00970B06"/>
    <w:rsid w:val="009718D4"/>
    <w:rsid w:val="009718E8"/>
    <w:rsid w:val="00982362"/>
    <w:rsid w:val="00982F58"/>
    <w:rsid w:val="00993528"/>
    <w:rsid w:val="00995EFE"/>
    <w:rsid w:val="009A0978"/>
    <w:rsid w:val="009A3C7D"/>
    <w:rsid w:val="009A4EE8"/>
    <w:rsid w:val="009A5FB1"/>
    <w:rsid w:val="009A7C14"/>
    <w:rsid w:val="009B015E"/>
    <w:rsid w:val="009B16F2"/>
    <w:rsid w:val="009C6294"/>
    <w:rsid w:val="009D087F"/>
    <w:rsid w:val="009D3107"/>
    <w:rsid w:val="009D732A"/>
    <w:rsid w:val="009D73E3"/>
    <w:rsid w:val="009D7D6A"/>
    <w:rsid w:val="009F222F"/>
    <w:rsid w:val="009F52A9"/>
    <w:rsid w:val="00A00FDA"/>
    <w:rsid w:val="00A01752"/>
    <w:rsid w:val="00A16C4B"/>
    <w:rsid w:val="00A17D62"/>
    <w:rsid w:val="00A206A2"/>
    <w:rsid w:val="00A31113"/>
    <w:rsid w:val="00A3192E"/>
    <w:rsid w:val="00A3405C"/>
    <w:rsid w:val="00A4590D"/>
    <w:rsid w:val="00A470E3"/>
    <w:rsid w:val="00A53B96"/>
    <w:rsid w:val="00A6018B"/>
    <w:rsid w:val="00A62527"/>
    <w:rsid w:val="00A6335D"/>
    <w:rsid w:val="00A6477C"/>
    <w:rsid w:val="00A64F20"/>
    <w:rsid w:val="00A65707"/>
    <w:rsid w:val="00A657B0"/>
    <w:rsid w:val="00A72D88"/>
    <w:rsid w:val="00A7308B"/>
    <w:rsid w:val="00A74A89"/>
    <w:rsid w:val="00A864A4"/>
    <w:rsid w:val="00A90525"/>
    <w:rsid w:val="00A9229D"/>
    <w:rsid w:val="00A9260F"/>
    <w:rsid w:val="00A962CF"/>
    <w:rsid w:val="00A97F20"/>
    <w:rsid w:val="00AA47FE"/>
    <w:rsid w:val="00AA5169"/>
    <w:rsid w:val="00AA6776"/>
    <w:rsid w:val="00AB40AA"/>
    <w:rsid w:val="00AB411F"/>
    <w:rsid w:val="00AB643C"/>
    <w:rsid w:val="00AC2417"/>
    <w:rsid w:val="00AC3D77"/>
    <w:rsid w:val="00AC4A66"/>
    <w:rsid w:val="00AC6FD4"/>
    <w:rsid w:val="00AC727C"/>
    <w:rsid w:val="00AD0EAC"/>
    <w:rsid w:val="00AD125C"/>
    <w:rsid w:val="00AD1AA5"/>
    <w:rsid w:val="00AE0C49"/>
    <w:rsid w:val="00AE1840"/>
    <w:rsid w:val="00AE1E3C"/>
    <w:rsid w:val="00AE2805"/>
    <w:rsid w:val="00AE507C"/>
    <w:rsid w:val="00AE6F6C"/>
    <w:rsid w:val="00AF03D4"/>
    <w:rsid w:val="00AF5286"/>
    <w:rsid w:val="00AF7964"/>
    <w:rsid w:val="00B02426"/>
    <w:rsid w:val="00B06C90"/>
    <w:rsid w:val="00B0716A"/>
    <w:rsid w:val="00B10924"/>
    <w:rsid w:val="00B1281D"/>
    <w:rsid w:val="00B13B6E"/>
    <w:rsid w:val="00B2088A"/>
    <w:rsid w:val="00B25790"/>
    <w:rsid w:val="00B25BE6"/>
    <w:rsid w:val="00B312E0"/>
    <w:rsid w:val="00B43CB6"/>
    <w:rsid w:val="00B46765"/>
    <w:rsid w:val="00B53C23"/>
    <w:rsid w:val="00B631AA"/>
    <w:rsid w:val="00B64AD8"/>
    <w:rsid w:val="00B64EBA"/>
    <w:rsid w:val="00B67ACD"/>
    <w:rsid w:val="00B77623"/>
    <w:rsid w:val="00B83CDD"/>
    <w:rsid w:val="00B865B4"/>
    <w:rsid w:val="00BA18B3"/>
    <w:rsid w:val="00BA55AD"/>
    <w:rsid w:val="00BB2B3C"/>
    <w:rsid w:val="00BB3863"/>
    <w:rsid w:val="00BB46FA"/>
    <w:rsid w:val="00BB560D"/>
    <w:rsid w:val="00BB7512"/>
    <w:rsid w:val="00BC10F1"/>
    <w:rsid w:val="00BC17E9"/>
    <w:rsid w:val="00BC4CDF"/>
    <w:rsid w:val="00BC5925"/>
    <w:rsid w:val="00BC6D89"/>
    <w:rsid w:val="00BC7149"/>
    <w:rsid w:val="00BD109E"/>
    <w:rsid w:val="00BD123A"/>
    <w:rsid w:val="00BD32F8"/>
    <w:rsid w:val="00BD4636"/>
    <w:rsid w:val="00BD6EEF"/>
    <w:rsid w:val="00BE7571"/>
    <w:rsid w:val="00BF3471"/>
    <w:rsid w:val="00BF44A1"/>
    <w:rsid w:val="00C13DE6"/>
    <w:rsid w:val="00C2242D"/>
    <w:rsid w:val="00C23D8E"/>
    <w:rsid w:val="00C2590F"/>
    <w:rsid w:val="00C26108"/>
    <w:rsid w:val="00C2644B"/>
    <w:rsid w:val="00C31ADC"/>
    <w:rsid w:val="00C33A32"/>
    <w:rsid w:val="00C368FA"/>
    <w:rsid w:val="00C37698"/>
    <w:rsid w:val="00C3787B"/>
    <w:rsid w:val="00C51810"/>
    <w:rsid w:val="00C55846"/>
    <w:rsid w:val="00C5763A"/>
    <w:rsid w:val="00C62C98"/>
    <w:rsid w:val="00C63223"/>
    <w:rsid w:val="00C63691"/>
    <w:rsid w:val="00C64119"/>
    <w:rsid w:val="00C7292F"/>
    <w:rsid w:val="00C80BBA"/>
    <w:rsid w:val="00C80C63"/>
    <w:rsid w:val="00C83285"/>
    <w:rsid w:val="00C8667D"/>
    <w:rsid w:val="00C87698"/>
    <w:rsid w:val="00C96B33"/>
    <w:rsid w:val="00C975D6"/>
    <w:rsid w:val="00CA03BE"/>
    <w:rsid w:val="00CA107B"/>
    <w:rsid w:val="00CA1F36"/>
    <w:rsid w:val="00CA7580"/>
    <w:rsid w:val="00CB408F"/>
    <w:rsid w:val="00CB5938"/>
    <w:rsid w:val="00CC1B90"/>
    <w:rsid w:val="00CC1F87"/>
    <w:rsid w:val="00CC210F"/>
    <w:rsid w:val="00CC32FD"/>
    <w:rsid w:val="00CD03AA"/>
    <w:rsid w:val="00CD5873"/>
    <w:rsid w:val="00CE7BB1"/>
    <w:rsid w:val="00CF1718"/>
    <w:rsid w:val="00CF25D6"/>
    <w:rsid w:val="00CF29E5"/>
    <w:rsid w:val="00CF3EA3"/>
    <w:rsid w:val="00CF6A04"/>
    <w:rsid w:val="00CF701D"/>
    <w:rsid w:val="00D009D6"/>
    <w:rsid w:val="00D00B8F"/>
    <w:rsid w:val="00D020C9"/>
    <w:rsid w:val="00D0293A"/>
    <w:rsid w:val="00D0534F"/>
    <w:rsid w:val="00D24D7C"/>
    <w:rsid w:val="00D262E4"/>
    <w:rsid w:val="00D2693D"/>
    <w:rsid w:val="00D27BA4"/>
    <w:rsid w:val="00D413A0"/>
    <w:rsid w:val="00D41DFB"/>
    <w:rsid w:val="00D440F8"/>
    <w:rsid w:val="00D44ECC"/>
    <w:rsid w:val="00D500D3"/>
    <w:rsid w:val="00D50886"/>
    <w:rsid w:val="00D57E6F"/>
    <w:rsid w:val="00D6290D"/>
    <w:rsid w:val="00D62965"/>
    <w:rsid w:val="00D62E15"/>
    <w:rsid w:val="00D64B2D"/>
    <w:rsid w:val="00D730AF"/>
    <w:rsid w:val="00D86F0A"/>
    <w:rsid w:val="00D95498"/>
    <w:rsid w:val="00D96B54"/>
    <w:rsid w:val="00DA51E5"/>
    <w:rsid w:val="00DA7EA8"/>
    <w:rsid w:val="00DB184E"/>
    <w:rsid w:val="00DB1BD3"/>
    <w:rsid w:val="00DC57AB"/>
    <w:rsid w:val="00DE4060"/>
    <w:rsid w:val="00DE79B1"/>
    <w:rsid w:val="00DF053A"/>
    <w:rsid w:val="00DF159C"/>
    <w:rsid w:val="00E01384"/>
    <w:rsid w:val="00E04FD0"/>
    <w:rsid w:val="00E077A0"/>
    <w:rsid w:val="00E10D4B"/>
    <w:rsid w:val="00E16BA1"/>
    <w:rsid w:val="00E17975"/>
    <w:rsid w:val="00E212EB"/>
    <w:rsid w:val="00E21D57"/>
    <w:rsid w:val="00E32CF0"/>
    <w:rsid w:val="00E36F27"/>
    <w:rsid w:val="00E40039"/>
    <w:rsid w:val="00E4297D"/>
    <w:rsid w:val="00E42C50"/>
    <w:rsid w:val="00E45603"/>
    <w:rsid w:val="00E529D3"/>
    <w:rsid w:val="00E56829"/>
    <w:rsid w:val="00E634B0"/>
    <w:rsid w:val="00E73BDA"/>
    <w:rsid w:val="00E750D1"/>
    <w:rsid w:val="00E81B02"/>
    <w:rsid w:val="00E84E68"/>
    <w:rsid w:val="00E870A4"/>
    <w:rsid w:val="00E90EB1"/>
    <w:rsid w:val="00E92D43"/>
    <w:rsid w:val="00EA1AA9"/>
    <w:rsid w:val="00EA5E5D"/>
    <w:rsid w:val="00EA75F2"/>
    <w:rsid w:val="00EC0E40"/>
    <w:rsid w:val="00EC27D1"/>
    <w:rsid w:val="00EC2E0E"/>
    <w:rsid w:val="00ED1962"/>
    <w:rsid w:val="00ED6C82"/>
    <w:rsid w:val="00EE38D1"/>
    <w:rsid w:val="00EE7478"/>
    <w:rsid w:val="00EF0C0A"/>
    <w:rsid w:val="00EF3A73"/>
    <w:rsid w:val="00EF5644"/>
    <w:rsid w:val="00F00B30"/>
    <w:rsid w:val="00F01AF0"/>
    <w:rsid w:val="00F0695C"/>
    <w:rsid w:val="00F1180A"/>
    <w:rsid w:val="00F148F5"/>
    <w:rsid w:val="00F15202"/>
    <w:rsid w:val="00F16A45"/>
    <w:rsid w:val="00F20642"/>
    <w:rsid w:val="00F27DC8"/>
    <w:rsid w:val="00F27F94"/>
    <w:rsid w:val="00F6477C"/>
    <w:rsid w:val="00F67A41"/>
    <w:rsid w:val="00F709D8"/>
    <w:rsid w:val="00F730EB"/>
    <w:rsid w:val="00F75167"/>
    <w:rsid w:val="00F85A08"/>
    <w:rsid w:val="00F92748"/>
    <w:rsid w:val="00FA1BAD"/>
    <w:rsid w:val="00FA1D4A"/>
    <w:rsid w:val="00FA54EC"/>
    <w:rsid w:val="00FA6569"/>
    <w:rsid w:val="00FA7155"/>
    <w:rsid w:val="00FB1097"/>
    <w:rsid w:val="00FB4BE5"/>
    <w:rsid w:val="00FC0329"/>
    <w:rsid w:val="00FC4332"/>
    <w:rsid w:val="00FC4B29"/>
    <w:rsid w:val="00FC5004"/>
    <w:rsid w:val="00FC6884"/>
    <w:rsid w:val="00FC6BC6"/>
    <w:rsid w:val="00FD2F15"/>
    <w:rsid w:val="00FD3BA4"/>
    <w:rsid w:val="00FD486E"/>
    <w:rsid w:val="00FD5891"/>
    <w:rsid w:val="00FE1130"/>
    <w:rsid w:val="00FE21DC"/>
    <w:rsid w:val="00FE44A4"/>
    <w:rsid w:val="00FF1778"/>
    <w:rsid w:val="00FF5586"/>
    <w:rsid w:val="00FF5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369F5B3"/>
  <w14:defaultImageDpi w14:val="300"/>
  <w15:docId w15:val="{D0C441FE-003D-488E-85A8-D7C700FE6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7EA8"/>
    <w:pPr>
      <w:spacing w:after="120"/>
    </w:pPr>
    <w:rPr>
      <w:rFonts w:ascii="Times New Roman" w:eastAsia="Times New Roman" w:hAnsi="Times New Roman" w:cs="Times New Roman"/>
      <w:lang w:val="en-GB"/>
    </w:rPr>
  </w:style>
  <w:style w:type="paragraph" w:styleId="Heading1">
    <w:name w:val="heading 1"/>
    <w:basedOn w:val="Normal"/>
    <w:next w:val="Normal"/>
    <w:link w:val="Heading1Char"/>
    <w:qFormat/>
    <w:rsid w:val="00C8667D"/>
    <w:pPr>
      <w:keepNext/>
      <w:autoSpaceDE w:val="0"/>
      <w:autoSpaceDN w:val="0"/>
      <w:spacing w:after="0"/>
      <w:outlineLvl w:val="0"/>
    </w:pPr>
    <w:rPr>
      <w:b/>
      <w:b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7EA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4AD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qFormat/>
    <w:rsid w:val="00C8667D"/>
    <w:pPr>
      <w:keepNext/>
      <w:spacing w:after="0"/>
      <w:jc w:val="both"/>
      <w:outlineLvl w:val="5"/>
    </w:pPr>
    <w:rPr>
      <w:rFonts w:ascii="Verdana" w:hAnsi="Verdana"/>
      <w:b/>
      <w:bCs/>
      <w:sz w:val="17"/>
      <w:szCs w:val="20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E741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qFormat/>
    <w:rsid w:val="00C8667D"/>
    <w:pPr>
      <w:keepNext/>
      <w:widowControl w:val="0"/>
      <w:tabs>
        <w:tab w:val="left" w:pos="0"/>
      </w:tabs>
      <w:autoSpaceDE w:val="0"/>
      <w:autoSpaceDN w:val="0"/>
      <w:spacing w:after="0"/>
      <w:outlineLvl w:val="8"/>
    </w:pPr>
    <w:rPr>
      <w:b/>
      <w:bCs/>
      <w:snapToGrid w:val="0"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A7EA8"/>
    <w:pPr>
      <w:spacing w:after="0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7EA8"/>
    <w:rPr>
      <w:rFonts w:ascii="Lucida Grande" w:eastAsia="Times New Roman" w:hAnsi="Lucida Grande" w:cs="Times New Roman"/>
      <w:sz w:val="18"/>
      <w:szCs w:val="18"/>
      <w:lang w:val="en-GB"/>
    </w:rPr>
  </w:style>
  <w:style w:type="paragraph" w:styleId="NoSpacing">
    <w:name w:val="No Spacing"/>
    <w:uiPriority w:val="1"/>
    <w:qFormat/>
    <w:rsid w:val="00937A31"/>
    <w:pPr>
      <w:jc w:val="center"/>
    </w:pPr>
    <w:rPr>
      <w:rFonts w:ascii="Segoe Print" w:hAnsi="Segoe Print" w:cs="Times New Roman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DA7EA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GB"/>
    </w:rPr>
  </w:style>
  <w:style w:type="paragraph" w:styleId="Header">
    <w:name w:val="header"/>
    <w:basedOn w:val="Normal"/>
    <w:link w:val="HeaderChar"/>
    <w:unhideWhenUsed/>
    <w:rsid w:val="00DA7EA8"/>
    <w:pPr>
      <w:tabs>
        <w:tab w:val="center" w:pos="4320"/>
        <w:tab w:val="right" w:pos="864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DA7EA8"/>
    <w:rPr>
      <w:rFonts w:ascii="Times New Roman" w:eastAsia="Times New Roman" w:hAnsi="Times New Roman" w:cs="Times New Roman"/>
      <w:lang w:val="en-GB"/>
    </w:rPr>
  </w:style>
  <w:style w:type="paragraph" w:styleId="Footer">
    <w:name w:val="footer"/>
    <w:basedOn w:val="Normal"/>
    <w:link w:val="FooterChar"/>
    <w:unhideWhenUsed/>
    <w:rsid w:val="00DA7EA8"/>
    <w:pPr>
      <w:tabs>
        <w:tab w:val="center" w:pos="4320"/>
        <w:tab w:val="right" w:pos="864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DA7EA8"/>
    <w:rPr>
      <w:rFonts w:ascii="Times New Roman" w:eastAsia="Times New Roman" w:hAnsi="Times New Roman" w:cs="Times New Roman"/>
      <w:lang w:val="en-GB"/>
    </w:rPr>
  </w:style>
  <w:style w:type="paragraph" w:styleId="BodyText">
    <w:name w:val="Body Text"/>
    <w:aliases w:val="t1,taten_body,body text,bt,heading3,NCDOT Body Text,Starbucks Body Text,3 indent,heading31,body text1,3 indent1,heading32,body text2,3 indent2,heading33,body text3,3 indent3,heading34,body text4,3 indent4,NoticeText-List,body,block,b,Cargo"/>
    <w:basedOn w:val="Normal"/>
    <w:link w:val="BodyTextChar"/>
    <w:qFormat/>
    <w:rsid w:val="00B64AD8"/>
  </w:style>
  <w:style w:type="character" w:customStyle="1" w:styleId="BodyTextChar">
    <w:name w:val="Body Text Char"/>
    <w:aliases w:val="t1 Char,taten_body Char,body text Char,bt Char,heading3 Char,NCDOT Body Text Char,Starbucks Body Text Char,3 indent Char,heading31 Char,body text1 Char,3 indent1 Char,heading32 Char,body text2 Char,3 indent2 Char,heading33 Char,body Char"/>
    <w:basedOn w:val="DefaultParagraphFont"/>
    <w:link w:val="BodyText"/>
    <w:rsid w:val="00B64AD8"/>
    <w:rPr>
      <w:rFonts w:ascii="Times New Roman" w:eastAsia="Times New Roman" w:hAnsi="Times New Roman" w:cs="Times New Roman"/>
      <w:lang w:val="en-GB"/>
    </w:rPr>
  </w:style>
  <w:style w:type="paragraph" w:styleId="ListParagraph">
    <w:name w:val="List Paragraph"/>
    <w:basedOn w:val="Normal"/>
    <w:uiPriority w:val="34"/>
    <w:unhideWhenUsed/>
    <w:qFormat/>
    <w:rsid w:val="00B64AD8"/>
    <w:pPr>
      <w:ind w:left="720"/>
      <w:contextualSpacing/>
    </w:pPr>
  </w:style>
  <w:style w:type="paragraph" w:customStyle="1" w:styleId="Header3">
    <w:name w:val="*Header 3"/>
    <w:rsid w:val="00B64AD8"/>
    <w:pPr>
      <w:spacing w:before="120" w:after="120" w:line="240" w:lineRule="exact"/>
      <w:ind w:left="454"/>
    </w:pPr>
    <w:rPr>
      <w:rFonts w:ascii="Arial" w:eastAsia="Times New Roman" w:hAnsi="Arial" w:cs="Times New Roman"/>
      <w:i/>
      <w:noProof/>
      <w:color w:val="D0A660"/>
      <w:sz w:val="22"/>
      <w:szCs w:val="20"/>
    </w:rPr>
  </w:style>
  <w:style w:type="character" w:styleId="Hyperlink">
    <w:name w:val="Hyperlink"/>
    <w:basedOn w:val="DefaultParagraphFont"/>
    <w:rsid w:val="00B64AD8"/>
    <w:rPr>
      <w:color w:val="0000FF"/>
      <w:u w:val="single"/>
    </w:rPr>
  </w:style>
  <w:style w:type="paragraph" w:styleId="BodyTextIndent">
    <w:name w:val="Body Text Indent"/>
    <w:basedOn w:val="Normal"/>
    <w:link w:val="BodyTextIndentChar"/>
    <w:rsid w:val="00B64AD8"/>
    <w:pPr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B64AD8"/>
    <w:rPr>
      <w:rFonts w:ascii="Times New Roman" w:eastAsia="Times New Roman" w:hAnsi="Times New Roman" w:cs="Times New Roman"/>
      <w:lang w:val="en-GB"/>
    </w:rPr>
  </w:style>
  <w:style w:type="paragraph" w:customStyle="1" w:styleId="NormalVerdana">
    <w:name w:val="Normal + Verdana"/>
    <w:aliases w:val="10 pt,Left:  0.25&quot;,Before:  5 pt,After:  5 pt&quot;"/>
    <w:basedOn w:val="Normal"/>
    <w:rsid w:val="00B64AD8"/>
    <w:pPr>
      <w:ind w:left="360"/>
    </w:pPr>
    <w:rPr>
      <w:rFonts w:ascii="Verdana" w:hAnsi="Verdana"/>
      <w:sz w:val="20"/>
      <w:szCs w:val="20"/>
    </w:rPr>
  </w:style>
  <w:style w:type="paragraph" w:customStyle="1" w:styleId="Resumetitle">
    <w:name w:val="*Resume title"/>
    <w:basedOn w:val="Heading3"/>
    <w:rsid w:val="00B64AD8"/>
    <w:pPr>
      <w:keepLines w:val="0"/>
      <w:spacing w:before="0"/>
      <w:jc w:val="both"/>
    </w:pPr>
    <w:rPr>
      <w:rFonts w:ascii="Verdana" w:eastAsia="Times New Roman" w:hAnsi="Verdana" w:cs="Times New Roman"/>
      <w:b w:val="0"/>
      <w:i/>
      <w:color w:val="auto"/>
      <w:sz w:val="18"/>
      <w:szCs w:val="20"/>
      <w:lang w:val="en-US"/>
    </w:rPr>
  </w:style>
  <w:style w:type="character" w:styleId="HTMLTypewriter">
    <w:name w:val="HTML Typewriter"/>
    <w:basedOn w:val="DefaultParagraphFont"/>
    <w:rsid w:val="00B64AD8"/>
    <w:rPr>
      <w:rFonts w:ascii="Courier New" w:eastAsia="Courier New" w:hAnsi="Courier New" w:cs="Courier New" w:hint="default"/>
      <w:sz w:val="20"/>
      <w:szCs w:val="20"/>
    </w:rPr>
  </w:style>
  <w:style w:type="paragraph" w:customStyle="1" w:styleId="bullet">
    <w:name w:val="*bullet"/>
    <w:basedOn w:val="Normal"/>
    <w:rsid w:val="00B64AD8"/>
    <w:pPr>
      <w:numPr>
        <w:numId w:val="1"/>
      </w:numPr>
      <w:tabs>
        <w:tab w:val="left" w:pos="360"/>
      </w:tabs>
      <w:spacing w:before="60" w:after="60"/>
      <w:jc w:val="both"/>
    </w:pPr>
    <w:rPr>
      <w:rFonts w:ascii="Verdana" w:hAnsi="Verdana"/>
      <w:sz w:val="18"/>
      <w:szCs w:val="20"/>
      <w:lang w:val="en-US"/>
    </w:rPr>
  </w:style>
  <w:style w:type="paragraph" w:customStyle="1" w:styleId="Tit">
    <w:name w:val="Tit"/>
    <w:basedOn w:val="Normal"/>
    <w:rsid w:val="00B64AD8"/>
    <w:pPr>
      <w:pBdr>
        <w:bottom w:val="single" w:sz="6" w:space="2" w:color="auto"/>
      </w:pBdr>
      <w:shd w:val="pct5" w:color="auto" w:fill="auto"/>
      <w:ind w:left="851" w:hanging="851"/>
    </w:pPr>
    <w:rPr>
      <w:b/>
      <w:szCs w:val="20"/>
      <w:lang w:val="en-US" w:bidi="he-IL"/>
    </w:rPr>
  </w:style>
  <w:style w:type="character" w:customStyle="1" w:styleId="Heading3Char">
    <w:name w:val="Heading 3 Char"/>
    <w:basedOn w:val="DefaultParagraphFont"/>
    <w:link w:val="Heading3"/>
    <w:uiPriority w:val="9"/>
    <w:rsid w:val="00B64AD8"/>
    <w:rPr>
      <w:rFonts w:asciiTheme="majorHAnsi" w:eastAsiaTheme="majorEastAsia" w:hAnsiTheme="majorHAnsi" w:cstheme="majorBidi"/>
      <w:b/>
      <w:bCs/>
      <w:color w:val="4F81BD" w:themeColor="accent1"/>
      <w:lang w:val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B64AD8"/>
    <w:rPr>
      <w:color w:val="800080" w:themeColor="followedHyperlink"/>
      <w:u w:val="single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C8667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8667D"/>
    <w:rPr>
      <w:rFonts w:ascii="Times New Roman" w:eastAsia="Times New Roman" w:hAnsi="Times New Roman" w:cs="Times New Roman"/>
      <w:lang w:val="en-GB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8667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8667D"/>
    <w:rPr>
      <w:rFonts w:ascii="Times New Roman" w:eastAsia="Times New Roman" w:hAnsi="Times New Roman" w:cs="Times New Roman"/>
      <w:sz w:val="16"/>
      <w:szCs w:val="16"/>
      <w:lang w:val="en-GB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8667D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8667D"/>
    <w:rPr>
      <w:rFonts w:ascii="Times New Roman" w:eastAsia="Times New Roman" w:hAnsi="Times New Roman" w:cs="Times New Roman"/>
      <w:lang w:val="en-GB"/>
    </w:rPr>
  </w:style>
  <w:style w:type="character" w:customStyle="1" w:styleId="Heading1Char">
    <w:name w:val="Heading 1 Char"/>
    <w:basedOn w:val="DefaultParagraphFont"/>
    <w:link w:val="Heading1"/>
    <w:rsid w:val="00C8667D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rsid w:val="00C8667D"/>
    <w:rPr>
      <w:rFonts w:ascii="Verdana" w:eastAsia="Times New Roman" w:hAnsi="Verdana" w:cs="Times New Roman"/>
      <w:b/>
      <w:bCs/>
      <w:sz w:val="17"/>
      <w:szCs w:val="20"/>
    </w:rPr>
  </w:style>
  <w:style w:type="character" w:customStyle="1" w:styleId="Heading9Char">
    <w:name w:val="Heading 9 Char"/>
    <w:basedOn w:val="DefaultParagraphFont"/>
    <w:link w:val="Heading9"/>
    <w:rsid w:val="00C8667D"/>
    <w:rPr>
      <w:rFonts w:ascii="Times New Roman" w:eastAsia="Times New Roman" w:hAnsi="Times New Roman" w:cs="Times New Roman"/>
      <w:b/>
      <w:bCs/>
      <w:snapToGrid w:val="0"/>
      <w:sz w:val="22"/>
      <w:szCs w:val="22"/>
    </w:rPr>
  </w:style>
  <w:style w:type="character" w:customStyle="1" w:styleId="h11">
    <w:name w:val="h11"/>
    <w:rsid w:val="00C8667D"/>
    <w:rPr>
      <w:rFonts w:ascii="Arial" w:hAnsi="Arial" w:cs="Arial" w:hint="default"/>
      <w:b/>
      <w:bCs/>
      <w:color w:val="000000"/>
      <w:sz w:val="28"/>
      <w:szCs w:val="28"/>
    </w:rPr>
  </w:style>
  <w:style w:type="paragraph" w:styleId="PlainText">
    <w:name w:val="Plain Text"/>
    <w:basedOn w:val="Normal"/>
    <w:link w:val="PlainTextChar"/>
    <w:rsid w:val="00C8667D"/>
    <w:pPr>
      <w:spacing w:after="0"/>
    </w:pPr>
    <w:rPr>
      <w:rFonts w:ascii="Courier New" w:hAnsi="Courier New"/>
      <w:sz w:val="20"/>
      <w:szCs w:val="20"/>
      <w:lang w:val="en-US"/>
    </w:rPr>
  </w:style>
  <w:style w:type="character" w:customStyle="1" w:styleId="PlainTextChar">
    <w:name w:val="Plain Text Char"/>
    <w:basedOn w:val="DefaultParagraphFont"/>
    <w:link w:val="PlainText"/>
    <w:rsid w:val="00C8667D"/>
    <w:rPr>
      <w:rFonts w:ascii="Courier New" w:eastAsia="Times New Roman" w:hAnsi="Courier New" w:cs="Times New Roman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E7412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E741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rsid w:val="008E7412"/>
    <w:rPr>
      <w:rFonts w:asciiTheme="majorHAnsi" w:eastAsiaTheme="majorEastAsia" w:hAnsiTheme="majorHAnsi" w:cstheme="majorBidi"/>
      <w:i/>
      <w:iCs/>
      <w:color w:val="404040" w:themeColor="text1" w:themeTint="BF"/>
      <w:lang w:val="en-GB"/>
    </w:rPr>
  </w:style>
  <w:style w:type="character" w:styleId="Strong">
    <w:name w:val="Strong"/>
    <w:basedOn w:val="DefaultParagraphFont"/>
    <w:uiPriority w:val="22"/>
    <w:qFormat/>
    <w:rsid w:val="00D6290D"/>
    <w:rPr>
      <w:b/>
      <w:bCs/>
    </w:rPr>
  </w:style>
  <w:style w:type="table" w:styleId="TableGrid">
    <w:name w:val="Table Grid"/>
    <w:basedOn w:val="TableNormal"/>
    <w:uiPriority w:val="39"/>
    <w:rsid w:val="00CF701D"/>
    <w:rPr>
      <w:rFonts w:eastAsiaTheme="minorHAnsi"/>
      <w:sz w:val="22"/>
      <w:szCs w:val="22"/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35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4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D6991DF-1A2D-4E8F-87BC-83344DDAF2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9470</TotalTime>
  <Pages>3</Pages>
  <Words>140</Words>
  <Characters>742</Characters>
  <Application>Microsoft Office Word</Application>
  <DocSecurity>0</DocSecurity>
  <Lines>91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Gopala Rao</dc:creator>
  <cp:lastModifiedBy>Endang Kosasih</cp:lastModifiedBy>
  <cp:revision>286</cp:revision>
  <cp:lastPrinted>2016-11-15T04:25:00Z</cp:lastPrinted>
  <dcterms:created xsi:type="dcterms:W3CDTF">2021-09-30T05:39:00Z</dcterms:created>
  <dcterms:modified xsi:type="dcterms:W3CDTF">2025-12-31T08:48:00Z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4b36e7cb,1b505ad,a75e4bd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INTERNAL</vt:lpwstr>
  </property>
  <property fmtid="{D5CDD505-2E9C-101B-9397-08002B2CF9AE}" pid="5" name="MSIP_Label_5a27cab5-59e6-424d-abbb-227cd06504a3_Enabled">
    <vt:lpwstr>true</vt:lpwstr>
  </property>
  <property fmtid="{D5CDD505-2E9C-101B-9397-08002B2CF9AE}" pid="6" name="MSIP_Label_5a27cab5-59e6-424d-abbb-227cd06504a3_SetDate">
    <vt:lpwstr>2025-04-08T00:07:14Z</vt:lpwstr>
  </property>
  <property fmtid="{D5CDD505-2E9C-101B-9397-08002B2CF9AE}" pid="7" name="MSIP_Label_5a27cab5-59e6-424d-abbb-227cd06504a3_Method">
    <vt:lpwstr>Privileged</vt:lpwstr>
  </property>
  <property fmtid="{D5CDD505-2E9C-101B-9397-08002B2CF9AE}" pid="8" name="MSIP_Label_5a27cab5-59e6-424d-abbb-227cd06504a3_Name">
    <vt:lpwstr>INTERNAL v2</vt:lpwstr>
  </property>
  <property fmtid="{D5CDD505-2E9C-101B-9397-08002B2CF9AE}" pid="9" name="MSIP_Label_5a27cab5-59e6-424d-abbb-227cd06504a3_SiteId">
    <vt:lpwstr>5d3e2773-e07f-4432-a630-1a0f68a28a05</vt:lpwstr>
  </property>
  <property fmtid="{D5CDD505-2E9C-101B-9397-08002B2CF9AE}" pid="10" name="MSIP_Label_5a27cab5-59e6-424d-abbb-227cd06504a3_ActionId">
    <vt:lpwstr>748878c5-b334-4aa9-8534-3bf1f1a9958a</vt:lpwstr>
  </property>
  <property fmtid="{D5CDD505-2E9C-101B-9397-08002B2CF9AE}" pid="11" name="MSIP_Label_5a27cab5-59e6-424d-abbb-227cd06504a3_ContentBits">
    <vt:lpwstr>2</vt:lpwstr>
  </property>
  <property fmtid="{D5CDD505-2E9C-101B-9397-08002B2CF9AE}" pid="12" name="MSIP_Label_5a27cab5-59e6-424d-abbb-227cd06504a3_Tag">
    <vt:lpwstr>10, 0, 1, 1</vt:lpwstr>
  </property>
</Properties>
</file>